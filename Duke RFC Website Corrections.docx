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C38CF7" w14:textId="3103D00D" w:rsidR="00433904" w:rsidRPr="00433904" w:rsidRDefault="00433904" w:rsidP="00433904">
      <w:pPr>
        <w:jc w:val="center"/>
        <w:rPr>
          <w:rFonts w:ascii="Century Schoolbook" w:hAnsi="Century Schoolbook"/>
          <w:b/>
          <w:sz w:val="36"/>
          <w:szCs w:val="36"/>
          <w:lang w:val="en-US"/>
        </w:rPr>
      </w:pPr>
      <w:r w:rsidRPr="00433904">
        <w:rPr>
          <w:rFonts w:ascii="Century Schoolbook" w:hAnsi="Century Schoolbook"/>
          <w:b/>
          <w:sz w:val="36"/>
          <w:szCs w:val="36"/>
          <w:lang w:val="en-US"/>
        </w:rPr>
        <w:t>Duke Rugby Football Club Website Revisions</w:t>
      </w:r>
    </w:p>
    <w:p w14:paraId="0FC01E2E" w14:textId="77777777" w:rsidR="00B121AA" w:rsidRPr="00881E51" w:rsidRDefault="00B121AA" w:rsidP="009D14E2">
      <w:pPr>
        <w:widowControl w:val="0"/>
        <w:autoSpaceDE w:val="0"/>
        <w:autoSpaceDN w:val="0"/>
        <w:adjustRightInd w:val="0"/>
        <w:rPr>
          <w:rFonts w:ascii="Century Schoolbook" w:hAnsi="Century Schoolbook" w:cs="Helvetica Neue"/>
          <w:lang w:val="en-US"/>
        </w:rPr>
      </w:pPr>
    </w:p>
    <w:p w14:paraId="0AC16AA2" w14:textId="3CDB6C75" w:rsidR="009D14E2" w:rsidRPr="00293646" w:rsidRDefault="00293646" w:rsidP="009D14E2">
      <w:pPr>
        <w:widowControl w:val="0"/>
        <w:autoSpaceDE w:val="0"/>
        <w:autoSpaceDN w:val="0"/>
        <w:adjustRightInd w:val="0"/>
        <w:rPr>
          <w:rFonts w:ascii="Century Schoolbook" w:hAnsi="Century Schoolbook" w:cs="Helvetica Neue"/>
          <w:b/>
          <w:lang w:val="en-US"/>
        </w:rPr>
      </w:pPr>
      <w:r w:rsidRPr="00293646">
        <w:rPr>
          <w:rFonts w:ascii="Century Schoolbook" w:hAnsi="Century Schoolbook" w:cs="Helvetica Neue"/>
          <w:b/>
          <w:lang w:val="en-US"/>
        </w:rPr>
        <w:t>Usability/accessibility:</w:t>
      </w:r>
    </w:p>
    <w:p w14:paraId="3D9DB9B3" w14:textId="77777777" w:rsidR="005A1BFC" w:rsidRDefault="005A1BFC" w:rsidP="005A1BFC">
      <w:pPr>
        <w:widowControl w:val="0"/>
        <w:tabs>
          <w:tab w:val="left" w:pos="220"/>
          <w:tab w:val="left" w:pos="720"/>
        </w:tabs>
        <w:autoSpaceDE w:val="0"/>
        <w:autoSpaceDN w:val="0"/>
        <w:adjustRightInd w:val="0"/>
        <w:rPr>
          <w:rFonts w:ascii="Century Schoolbook" w:hAnsi="Century Schoolbook" w:cs="Helvetica Neue"/>
          <w:lang w:val="en-US"/>
        </w:rPr>
      </w:pPr>
    </w:p>
    <w:p w14:paraId="392476EF" w14:textId="77777777" w:rsidR="009D14E2" w:rsidRPr="005A1BFC" w:rsidRDefault="009D14E2" w:rsidP="005A1BFC">
      <w:pPr>
        <w:widowControl w:val="0"/>
        <w:tabs>
          <w:tab w:val="left" w:pos="220"/>
          <w:tab w:val="left" w:pos="720"/>
        </w:tabs>
        <w:autoSpaceDE w:val="0"/>
        <w:autoSpaceDN w:val="0"/>
        <w:adjustRightInd w:val="0"/>
        <w:rPr>
          <w:rFonts w:ascii="Century Schoolbook" w:hAnsi="Century Schoolbook" w:cs="Helvetica Neue"/>
          <w:i/>
          <w:lang w:val="en-US"/>
        </w:rPr>
      </w:pPr>
      <w:r w:rsidRPr="005A1BFC">
        <w:rPr>
          <w:rFonts w:ascii="Century Schoolbook" w:hAnsi="Century Schoolbook" w:cs="Helvetica Neue"/>
          <w:i/>
          <w:lang w:val="en-US"/>
        </w:rPr>
        <w:t>Text at bottom and join page text are not readable</w:t>
      </w:r>
    </w:p>
    <w:p w14:paraId="42284C58" w14:textId="77777777" w:rsidR="00325063" w:rsidRDefault="00325063" w:rsidP="005A1BFC">
      <w:pPr>
        <w:pStyle w:val="ListParagraph"/>
        <w:widowControl w:val="0"/>
        <w:numPr>
          <w:ilvl w:val="0"/>
          <w:numId w:val="6"/>
        </w:numPr>
        <w:tabs>
          <w:tab w:val="left" w:pos="220"/>
          <w:tab w:val="left" w:pos="720"/>
        </w:tabs>
        <w:autoSpaceDE w:val="0"/>
        <w:autoSpaceDN w:val="0"/>
        <w:adjustRightInd w:val="0"/>
        <w:rPr>
          <w:rFonts w:ascii="Century Schoolbook" w:hAnsi="Century Schoolbook" w:cs="Helvetica Neue"/>
          <w:lang w:val="en-US"/>
        </w:rPr>
      </w:pPr>
      <w:r>
        <w:rPr>
          <w:rFonts w:ascii="Century Schoolbook" w:hAnsi="Century Schoolbook" w:cs="Helvetica Neue"/>
          <w:lang w:val="en-US"/>
        </w:rPr>
        <w:t>Added</w:t>
      </w:r>
      <w:r w:rsidR="000F7E75">
        <w:rPr>
          <w:rFonts w:ascii="Century Schoolbook" w:hAnsi="Century Schoolbook" w:cs="Helvetica Neue"/>
          <w:lang w:val="en-US"/>
        </w:rPr>
        <w:t xml:space="preserve"> footer div</w:t>
      </w:r>
      <w:r>
        <w:rPr>
          <w:rFonts w:ascii="Century Schoolbook" w:hAnsi="Century Schoolbook" w:cs="Helvetica Neue"/>
          <w:lang w:val="en-US"/>
        </w:rPr>
        <w:t xml:space="preserve"> with same background color as header </w:t>
      </w:r>
    </w:p>
    <w:p w14:paraId="3D5E60AE" w14:textId="6F4FC7F2" w:rsidR="00B121AA" w:rsidRDefault="00325063" w:rsidP="005A1BFC">
      <w:pPr>
        <w:pStyle w:val="ListParagraph"/>
        <w:widowControl w:val="0"/>
        <w:numPr>
          <w:ilvl w:val="0"/>
          <w:numId w:val="6"/>
        </w:numPr>
        <w:tabs>
          <w:tab w:val="left" w:pos="220"/>
          <w:tab w:val="left" w:pos="720"/>
        </w:tabs>
        <w:autoSpaceDE w:val="0"/>
        <w:autoSpaceDN w:val="0"/>
        <w:adjustRightInd w:val="0"/>
        <w:rPr>
          <w:rFonts w:ascii="Century Schoolbook" w:hAnsi="Century Schoolbook" w:cs="Helvetica Neue"/>
          <w:lang w:val="en-US"/>
        </w:rPr>
      </w:pPr>
      <w:r>
        <w:rPr>
          <w:rFonts w:ascii="Century Schoolbook" w:hAnsi="Century Schoolbook" w:cs="Helvetica Neue"/>
          <w:lang w:val="en-US"/>
        </w:rPr>
        <w:t xml:space="preserve">Changed footer text to </w:t>
      </w:r>
      <w:r w:rsidR="001B735A">
        <w:rPr>
          <w:rFonts w:ascii="Century Schoolbook" w:hAnsi="Century Schoolbook" w:cs="Helvetica Neue"/>
          <w:lang w:val="en-US"/>
        </w:rPr>
        <w:t>500 weight</w:t>
      </w:r>
      <w:r>
        <w:rPr>
          <w:rFonts w:ascii="Century Schoolbook" w:hAnsi="Century Schoolbook" w:cs="Helvetica Neue"/>
          <w:lang w:val="en-US"/>
        </w:rPr>
        <w:t xml:space="preserve"> and white</w:t>
      </w:r>
    </w:p>
    <w:p w14:paraId="225B7A9A" w14:textId="3160F3B7" w:rsidR="00325063" w:rsidRDefault="00325063" w:rsidP="005A1BFC">
      <w:pPr>
        <w:pStyle w:val="ListParagraph"/>
        <w:widowControl w:val="0"/>
        <w:numPr>
          <w:ilvl w:val="0"/>
          <w:numId w:val="6"/>
        </w:numPr>
        <w:tabs>
          <w:tab w:val="left" w:pos="220"/>
          <w:tab w:val="left" w:pos="720"/>
        </w:tabs>
        <w:autoSpaceDE w:val="0"/>
        <w:autoSpaceDN w:val="0"/>
        <w:adjustRightInd w:val="0"/>
        <w:rPr>
          <w:rFonts w:ascii="Century Schoolbook" w:hAnsi="Century Schoolbook" w:cs="Helvetica Neue"/>
          <w:lang w:val="en-US"/>
        </w:rPr>
      </w:pPr>
      <w:r>
        <w:rPr>
          <w:rFonts w:ascii="Century Schoolbook" w:hAnsi="Century Schoolbook" w:cs="Helvetica Neue"/>
          <w:lang w:val="en-US"/>
        </w:rPr>
        <w:t>Replaced social media text links with linked icons</w:t>
      </w:r>
    </w:p>
    <w:p w14:paraId="7BFDCB61" w14:textId="39FB865E" w:rsidR="005B47FA" w:rsidRDefault="005B47FA" w:rsidP="005A1BFC">
      <w:pPr>
        <w:pStyle w:val="ListParagraph"/>
        <w:widowControl w:val="0"/>
        <w:numPr>
          <w:ilvl w:val="0"/>
          <w:numId w:val="6"/>
        </w:numPr>
        <w:tabs>
          <w:tab w:val="left" w:pos="220"/>
          <w:tab w:val="left" w:pos="720"/>
        </w:tabs>
        <w:autoSpaceDE w:val="0"/>
        <w:autoSpaceDN w:val="0"/>
        <w:adjustRightInd w:val="0"/>
        <w:rPr>
          <w:rFonts w:ascii="Century Schoolbook" w:hAnsi="Century Schoolbook" w:cs="Helvetica Neue"/>
          <w:lang w:val="en-US"/>
        </w:rPr>
      </w:pPr>
      <w:r>
        <w:rPr>
          <w:rFonts w:ascii="Century Schoolbook" w:hAnsi="Century Schoolbook" w:cs="Helvetica Neue"/>
          <w:lang w:val="en-US"/>
        </w:rPr>
        <w:t xml:space="preserve">Placed join page content inside main div </w:t>
      </w:r>
      <w:r w:rsidR="00DA499B">
        <w:rPr>
          <w:rFonts w:ascii="Century Schoolbook" w:hAnsi="Century Schoolbook" w:cs="Helvetica Neue"/>
          <w:lang w:val="en-US"/>
        </w:rPr>
        <w:t>with white background</w:t>
      </w:r>
    </w:p>
    <w:p w14:paraId="7AD78AFA" w14:textId="7B40DEBD" w:rsidR="00DA499B" w:rsidRPr="005A1BFC" w:rsidRDefault="00DA499B" w:rsidP="005A1BFC">
      <w:pPr>
        <w:pStyle w:val="ListParagraph"/>
        <w:widowControl w:val="0"/>
        <w:numPr>
          <w:ilvl w:val="0"/>
          <w:numId w:val="6"/>
        </w:numPr>
        <w:tabs>
          <w:tab w:val="left" w:pos="220"/>
          <w:tab w:val="left" w:pos="720"/>
        </w:tabs>
        <w:autoSpaceDE w:val="0"/>
        <w:autoSpaceDN w:val="0"/>
        <w:adjustRightInd w:val="0"/>
        <w:rPr>
          <w:rFonts w:ascii="Century Schoolbook" w:hAnsi="Century Schoolbook" w:cs="Helvetica Neue"/>
          <w:lang w:val="en-US"/>
        </w:rPr>
      </w:pPr>
      <w:r>
        <w:rPr>
          <w:rFonts w:ascii="Century Schoolbook" w:hAnsi="Century Schoolbook" w:cs="Helvetica Neue"/>
          <w:lang w:val="en-US"/>
        </w:rPr>
        <w:t>Linked files now open in a new tab so user stays on the website</w:t>
      </w:r>
    </w:p>
    <w:p w14:paraId="13AB2D92" w14:textId="77777777" w:rsidR="005A1BFC" w:rsidRDefault="005A1BFC" w:rsidP="005A1BFC">
      <w:pPr>
        <w:widowControl w:val="0"/>
        <w:tabs>
          <w:tab w:val="left" w:pos="220"/>
          <w:tab w:val="left" w:pos="720"/>
        </w:tabs>
        <w:autoSpaceDE w:val="0"/>
        <w:autoSpaceDN w:val="0"/>
        <w:adjustRightInd w:val="0"/>
        <w:rPr>
          <w:rFonts w:ascii="Century Schoolbook" w:hAnsi="Century Schoolbook" w:cs="Helvetica Neue"/>
          <w:lang w:val="en-US"/>
        </w:rPr>
      </w:pPr>
    </w:p>
    <w:p w14:paraId="46F37D80" w14:textId="77777777" w:rsidR="009D14E2" w:rsidRDefault="009D14E2" w:rsidP="005A1BFC">
      <w:pPr>
        <w:widowControl w:val="0"/>
        <w:tabs>
          <w:tab w:val="left" w:pos="220"/>
          <w:tab w:val="left" w:pos="720"/>
        </w:tabs>
        <w:autoSpaceDE w:val="0"/>
        <w:autoSpaceDN w:val="0"/>
        <w:adjustRightInd w:val="0"/>
        <w:rPr>
          <w:rFonts w:ascii="Century Schoolbook" w:hAnsi="Century Schoolbook" w:cs="Helvetica Neue"/>
          <w:i/>
          <w:lang w:val="en-US"/>
        </w:rPr>
      </w:pPr>
      <w:r w:rsidRPr="005A1BFC">
        <w:rPr>
          <w:rFonts w:ascii="Century Schoolbook" w:hAnsi="Century Schoolbook" w:cs="Helvetica Neue"/>
          <w:i/>
          <w:lang w:val="en-US"/>
        </w:rPr>
        <w:t>Page titles and page name in navigation don't always line up.</w:t>
      </w:r>
    </w:p>
    <w:p w14:paraId="797C262C" w14:textId="58483927" w:rsidR="00233729" w:rsidRDefault="00233729" w:rsidP="00F51A87">
      <w:pPr>
        <w:pStyle w:val="ListParagraph"/>
        <w:widowControl w:val="0"/>
        <w:numPr>
          <w:ilvl w:val="0"/>
          <w:numId w:val="7"/>
        </w:numPr>
        <w:tabs>
          <w:tab w:val="left" w:pos="220"/>
          <w:tab w:val="left" w:pos="720"/>
        </w:tabs>
        <w:autoSpaceDE w:val="0"/>
        <w:autoSpaceDN w:val="0"/>
        <w:adjustRightInd w:val="0"/>
        <w:rPr>
          <w:rFonts w:ascii="Century Schoolbook" w:hAnsi="Century Schoolbook" w:cs="Helvetica Neue"/>
          <w:lang w:val="en-US"/>
        </w:rPr>
      </w:pPr>
      <w:r>
        <w:rPr>
          <w:rFonts w:ascii="Century Schoolbook" w:hAnsi="Century Schoolbook" w:cs="Helvetica Neue"/>
          <w:lang w:val="en-US"/>
        </w:rPr>
        <w:t>There was a typo of “Club History” title in the “Captain’s Message” page. I have merged the two pages under the About page.</w:t>
      </w:r>
    </w:p>
    <w:p w14:paraId="65C57A1D" w14:textId="6D317DE1" w:rsidR="00233729" w:rsidRDefault="00233729" w:rsidP="00F51A87">
      <w:pPr>
        <w:pStyle w:val="ListParagraph"/>
        <w:widowControl w:val="0"/>
        <w:numPr>
          <w:ilvl w:val="0"/>
          <w:numId w:val="7"/>
        </w:numPr>
        <w:tabs>
          <w:tab w:val="left" w:pos="220"/>
          <w:tab w:val="left" w:pos="720"/>
        </w:tabs>
        <w:autoSpaceDE w:val="0"/>
        <w:autoSpaceDN w:val="0"/>
        <w:adjustRightInd w:val="0"/>
        <w:rPr>
          <w:rFonts w:ascii="Century Schoolbook" w:hAnsi="Century Schoolbook" w:cs="Helvetica Neue"/>
          <w:lang w:val="en-US"/>
        </w:rPr>
      </w:pPr>
      <w:r>
        <w:rPr>
          <w:rFonts w:ascii="Century Schoolbook" w:hAnsi="Century Schoolbook" w:cs="Helvetica Neue"/>
          <w:lang w:val="en-US"/>
        </w:rPr>
        <w:t>I wanted to put Club History in the “About” page because it just made more sense to me.</w:t>
      </w:r>
    </w:p>
    <w:p w14:paraId="6DAC0139" w14:textId="210D09FC" w:rsidR="00F51A87" w:rsidRPr="00F51A87" w:rsidRDefault="001A7B0E" w:rsidP="00F51A87">
      <w:pPr>
        <w:pStyle w:val="ListParagraph"/>
        <w:widowControl w:val="0"/>
        <w:numPr>
          <w:ilvl w:val="0"/>
          <w:numId w:val="7"/>
        </w:numPr>
        <w:tabs>
          <w:tab w:val="left" w:pos="220"/>
          <w:tab w:val="left" w:pos="720"/>
        </w:tabs>
        <w:autoSpaceDE w:val="0"/>
        <w:autoSpaceDN w:val="0"/>
        <w:adjustRightInd w:val="0"/>
        <w:rPr>
          <w:rFonts w:ascii="Century Schoolbook" w:hAnsi="Century Schoolbook" w:cs="Helvetica Neue"/>
          <w:lang w:val="en-US"/>
        </w:rPr>
      </w:pPr>
      <w:r>
        <w:rPr>
          <w:rFonts w:ascii="Century Schoolbook" w:hAnsi="Century Schoolbook" w:cs="Helvetica Neue"/>
          <w:lang w:val="en-US"/>
        </w:rPr>
        <w:t>Page titles are now all centered in the content div box</w:t>
      </w:r>
    </w:p>
    <w:p w14:paraId="28FFEA25" w14:textId="77777777" w:rsidR="005A1BFC" w:rsidRDefault="005A1BFC" w:rsidP="005A1BFC">
      <w:pPr>
        <w:widowControl w:val="0"/>
        <w:tabs>
          <w:tab w:val="left" w:pos="220"/>
          <w:tab w:val="left" w:pos="720"/>
        </w:tabs>
        <w:autoSpaceDE w:val="0"/>
        <w:autoSpaceDN w:val="0"/>
        <w:adjustRightInd w:val="0"/>
        <w:rPr>
          <w:rFonts w:ascii="Century Schoolbook" w:hAnsi="Century Schoolbook" w:cs="Helvetica Neue"/>
          <w:lang w:val="en-US"/>
        </w:rPr>
      </w:pPr>
    </w:p>
    <w:p w14:paraId="062266B4" w14:textId="77777777" w:rsidR="009D14E2" w:rsidRDefault="009D14E2" w:rsidP="005A1BFC">
      <w:pPr>
        <w:widowControl w:val="0"/>
        <w:tabs>
          <w:tab w:val="left" w:pos="220"/>
          <w:tab w:val="left" w:pos="720"/>
        </w:tabs>
        <w:autoSpaceDE w:val="0"/>
        <w:autoSpaceDN w:val="0"/>
        <w:adjustRightInd w:val="0"/>
        <w:rPr>
          <w:rFonts w:ascii="Century Schoolbook" w:hAnsi="Century Schoolbook" w:cs="Helvetica Neue"/>
          <w:i/>
          <w:lang w:val="en-US"/>
        </w:rPr>
      </w:pPr>
      <w:r w:rsidRPr="005A1BFC">
        <w:rPr>
          <w:rFonts w:ascii="Century Schoolbook" w:hAnsi="Century Schoolbook" w:cs="Helvetica Neue"/>
          <w:i/>
          <w:lang w:val="en-US"/>
        </w:rPr>
        <w:t xml:space="preserve">An underline for the current page in </w:t>
      </w:r>
      <w:proofErr w:type="spellStart"/>
      <w:r w:rsidRPr="005A1BFC">
        <w:rPr>
          <w:rFonts w:ascii="Century Schoolbook" w:hAnsi="Century Schoolbook" w:cs="Helvetica Neue"/>
          <w:i/>
          <w:lang w:val="en-US"/>
        </w:rPr>
        <w:t>nav</w:t>
      </w:r>
      <w:proofErr w:type="spellEnd"/>
      <w:r w:rsidRPr="005A1BFC">
        <w:rPr>
          <w:rFonts w:ascii="Century Schoolbook" w:hAnsi="Century Schoolbook" w:cs="Helvetica Neue"/>
          <w:i/>
          <w:lang w:val="en-US"/>
        </w:rPr>
        <w:t xml:space="preserve"> bar is disconcerting. Just make it the same styling as hovering.</w:t>
      </w:r>
    </w:p>
    <w:p w14:paraId="0C44C52B" w14:textId="454CB413" w:rsidR="001A7B0E" w:rsidRDefault="001A7B0E" w:rsidP="00F51A87">
      <w:pPr>
        <w:pStyle w:val="ListParagraph"/>
        <w:widowControl w:val="0"/>
        <w:numPr>
          <w:ilvl w:val="0"/>
          <w:numId w:val="7"/>
        </w:numPr>
        <w:tabs>
          <w:tab w:val="left" w:pos="220"/>
          <w:tab w:val="left" w:pos="720"/>
        </w:tabs>
        <w:autoSpaceDE w:val="0"/>
        <w:autoSpaceDN w:val="0"/>
        <w:adjustRightInd w:val="0"/>
        <w:rPr>
          <w:rFonts w:ascii="Century Schoolbook" w:hAnsi="Century Schoolbook" w:cs="Helvetica Neue"/>
          <w:lang w:val="en-US"/>
        </w:rPr>
      </w:pPr>
      <w:r>
        <w:rPr>
          <w:rFonts w:ascii="Century Schoolbook" w:hAnsi="Century Schoolbook" w:cs="Helvetica Neue"/>
          <w:lang w:val="en-US"/>
        </w:rPr>
        <w:t>Removed underline feature</w:t>
      </w:r>
    </w:p>
    <w:p w14:paraId="64BE5A9F" w14:textId="1F24FE82" w:rsidR="00F51A87" w:rsidRPr="00F51A87" w:rsidRDefault="00F51A87" w:rsidP="00F51A87">
      <w:pPr>
        <w:pStyle w:val="ListParagraph"/>
        <w:widowControl w:val="0"/>
        <w:numPr>
          <w:ilvl w:val="0"/>
          <w:numId w:val="7"/>
        </w:numPr>
        <w:tabs>
          <w:tab w:val="left" w:pos="220"/>
          <w:tab w:val="left" w:pos="720"/>
        </w:tabs>
        <w:autoSpaceDE w:val="0"/>
        <w:autoSpaceDN w:val="0"/>
        <w:adjustRightInd w:val="0"/>
        <w:rPr>
          <w:rFonts w:ascii="Century Schoolbook" w:hAnsi="Century Schoolbook" w:cs="Helvetica Neue"/>
          <w:lang w:val="en-US"/>
        </w:rPr>
      </w:pPr>
      <w:r>
        <w:rPr>
          <w:rFonts w:ascii="Century Schoolbook" w:hAnsi="Century Schoolbook" w:cs="Helvetica Neue"/>
          <w:lang w:val="en-US"/>
        </w:rPr>
        <w:t xml:space="preserve">Changed current page tab to white and bolded using </w:t>
      </w:r>
      <w:proofErr w:type="gramStart"/>
      <w:r>
        <w:rPr>
          <w:rFonts w:ascii="Century Schoolbook" w:hAnsi="Century Schoolbook" w:cs="Helvetica Neue"/>
          <w:lang w:val="en-US"/>
        </w:rPr>
        <w:t>“.selected</w:t>
      </w:r>
      <w:proofErr w:type="gramEnd"/>
      <w:r>
        <w:rPr>
          <w:rFonts w:ascii="Century Schoolbook" w:hAnsi="Century Schoolbook" w:cs="Helvetica Neue"/>
          <w:lang w:val="en-US"/>
        </w:rPr>
        <w:t>” class</w:t>
      </w:r>
    </w:p>
    <w:p w14:paraId="7CC65871" w14:textId="77777777" w:rsidR="005A1BFC" w:rsidRDefault="005A1BFC" w:rsidP="005A1BFC">
      <w:pPr>
        <w:widowControl w:val="0"/>
        <w:tabs>
          <w:tab w:val="left" w:pos="220"/>
          <w:tab w:val="left" w:pos="720"/>
        </w:tabs>
        <w:autoSpaceDE w:val="0"/>
        <w:autoSpaceDN w:val="0"/>
        <w:adjustRightInd w:val="0"/>
        <w:rPr>
          <w:rFonts w:ascii="Century Schoolbook" w:hAnsi="Century Schoolbook" w:cs="Helvetica Neue"/>
          <w:lang w:val="en-US"/>
        </w:rPr>
      </w:pPr>
    </w:p>
    <w:p w14:paraId="70CABAA4" w14:textId="77777777" w:rsidR="009D14E2" w:rsidRDefault="009D14E2" w:rsidP="005A1BFC">
      <w:pPr>
        <w:widowControl w:val="0"/>
        <w:tabs>
          <w:tab w:val="left" w:pos="220"/>
          <w:tab w:val="left" w:pos="720"/>
        </w:tabs>
        <w:autoSpaceDE w:val="0"/>
        <w:autoSpaceDN w:val="0"/>
        <w:adjustRightInd w:val="0"/>
        <w:rPr>
          <w:rFonts w:ascii="Century Schoolbook" w:hAnsi="Century Schoolbook" w:cs="Helvetica Neue"/>
          <w:i/>
          <w:lang w:val="en-US"/>
        </w:rPr>
      </w:pPr>
      <w:r w:rsidRPr="005A1BFC">
        <w:rPr>
          <w:rFonts w:ascii="Century Schoolbook" w:hAnsi="Century Schoolbook" w:cs="Helvetica Neue"/>
          <w:i/>
          <w:lang w:val="en-US"/>
        </w:rPr>
        <w:t>If there is a full schedule on the schedule page, this doesn't need to be replicated on the home page (and vice versa).</w:t>
      </w:r>
    </w:p>
    <w:p w14:paraId="564FD7AD" w14:textId="0663577C" w:rsidR="007E05E2" w:rsidRPr="007E05E2" w:rsidRDefault="007E05E2" w:rsidP="007E05E2">
      <w:pPr>
        <w:pStyle w:val="ListParagraph"/>
        <w:widowControl w:val="0"/>
        <w:numPr>
          <w:ilvl w:val="0"/>
          <w:numId w:val="8"/>
        </w:numPr>
        <w:tabs>
          <w:tab w:val="left" w:pos="220"/>
          <w:tab w:val="left" w:pos="720"/>
        </w:tabs>
        <w:autoSpaceDE w:val="0"/>
        <w:autoSpaceDN w:val="0"/>
        <w:adjustRightInd w:val="0"/>
        <w:rPr>
          <w:rFonts w:ascii="Century Schoolbook" w:hAnsi="Century Schoolbook" w:cs="Helvetica Neue"/>
          <w:lang w:val="en-US"/>
        </w:rPr>
      </w:pPr>
      <w:r>
        <w:rPr>
          <w:rFonts w:ascii="Century Schoolbook" w:hAnsi="Century Schoolbook" w:cs="Helvetica Neue"/>
          <w:lang w:val="en-US"/>
        </w:rPr>
        <w:t>Removed schedule from home page</w:t>
      </w:r>
    </w:p>
    <w:p w14:paraId="07C5ED96" w14:textId="0F15279E" w:rsidR="009D14E2" w:rsidRPr="00881E51" w:rsidRDefault="009D14E2" w:rsidP="009D14E2">
      <w:pPr>
        <w:widowControl w:val="0"/>
        <w:autoSpaceDE w:val="0"/>
        <w:autoSpaceDN w:val="0"/>
        <w:adjustRightInd w:val="0"/>
        <w:rPr>
          <w:rFonts w:ascii="Century Schoolbook" w:hAnsi="Century Schoolbook" w:cs="Helvetica Neue"/>
          <w:lang w:val="en-US"/>
        </w:rPr>
      </w:pPr>
      <w:r w:rsidRPr="00881E51">
        <w:rPr>
          <w:rFonts w:ascii="Century Schoolbook" w:hAnsi="Century Schoolbook" w:cs="Helvetica Neue"/>
          <w:lang w:val="en-US"/>
        </w:rPr>
        <w:t> </w:t>
      </w:r>
    </w:p>
    <w:p w14:paraId="4F384133" w14:textId="62D7E265" w:rsidR="009D14E2" w:rsidRPr="00293646" w:rsidRDefault="00293646" w:rsidP="009D14E2">
      <w:pPr>
        <w:widowControl w:val="0"/>
        <w:autoSpaceDE w:val="0"/>
        <w:autoSpaceDN w:val="0"/>
        <w:adjustRightInd w:val="0"/>
        <w:rPr>
          <w:rFonts w:ascii="Century Schoolbook" w:hAnsi="Century Schoolbook" w:cs="Helvetica Neue"/>
          <w:b/>
          <w:lang w:val="en-US"/>
        </w:rPr>
      </w:pPr>
      <w:r w:rsidRPr="00293646">
        <w:rPr>
          <w:rFonts w:ascii="Century Schoolbook" w:hAnsi="Century Schoolbook" w:cs="Helvetica Neue"/>
          <w:b/>
          <w:lang w:val="en-US"/>
        </w:rPr>
        <w:t>Aesthetics:</w:t>
      </w:r>
    </w:p>
    <w:p w14:paraId="2E20D9F0" w14:textId="77777777" w:rsidR="007E05E2" w:rsidRPr="00881E51" w:rsidRDefault="007E05E2" w:rsidP="009D14E2">
      <w:pPr>
        <w:widowControl w:val="0"/>
        <w:autoSpaceDE w:val="0"/>
        <w:autoSpaceDN w:val="0"/>
        <w:adjustRightInd w:val="0"/>
        <w:rPr>
          <w:rFonts w:ascii="Century Schoolbook" w:hAnsi="Century Schoolbook" w:cs="Helvetica Neue"/>
          <w:lang w:val="en-US"/>
        </w:rPr>
      </w:pPr>
    </w:p>
    <w:p w14:paraId="3C2A13B9" w14:textId="77777777" w:rsidR="009D14E2" w:rsidRDefault="009D14E2" w:rsidP="007E05E2">
      <w:pPr>
        <w:widowControl w:val="0"/>
        <w:tabs>
          <w:tab w:val="left" w:pos="220"/>
          <w:tab w:val="left" w:pos="720"/>
        </w:tabs>
        <w:autoSpaceDE w:val="0"/>
        <w:autoSpaceDN w:val="0"/>
        <w:adjustRightInd w:val="0"/>
        <w:rPr>
          <w:rFonts w:ascii="Century Schoolbook" w:hAnsi="Century Schoolbook" w:cs="Helvetica Neue"/>
          <w:i/>
          <w:lang w:val="en-US"/>
        </w:rPr>
      </w:pPr>
      <w:r w:rsidRPr="007E05E2">
        <w:rPr>
          <w:rFonts w:ascii="Century Schoolbook" w:hAnsi="Century Schoolbook" w:cs="Helvetica Neue"/>
          <w:i/>
          <w:lang w:val="en-US"/>
        </w:rPr>
        <w:t>Front page images are weirdly aligned, with one in the top left corner and the other in the bottom right.</w:t>
      </w:r>
    </w:p>
    <w:p w14:paraId="2553E289" w14:textId="6C28E0FD" w:rsidR="00D26CC9" w:rsidRPr="00D26CC9" w:rsidRDefault="00D26CC9" w:rsidP="00D26CC9">
      <w:pPr>
        <w:pStyle w:val="ListParagraph"/>
        <w:widowControl w:val="0"/>
        <w:numPr>
          <w:ilvl w:val="0"/>
          <w:numId w:val="8"/>
        </w:numPr>
        <w:tabs>
          <w:tab w:val="left" w:pos="220"/>
          <w:tab w:val="left" w:pos="720"/>
        </w:tabs>
        <w:autoSpaceDE w:val="0"/>
        <w:autoSpaceDN w:val="0"/>
        <w:adjustRightInd w:val="0"/>
        <w:rPr>
          <w:rFonts w:ascii="Century Schoolbook" w:hAnsi="Century Schoolbook" w:cs="Helvetica Neue"/>
          <w:lang w:val="en-US"/>
        </w:rPr>
      </w:pPr>
      <w:r>
        <w:rPr>
          <w:rFonts w:ascii="Century Schoolbook" w:hAnsi="Century Schoolbook" w:cs="Helvetica Neue"/>
          <w:lang w:val="en-US"/>
        </w:rPr>
        <w:t>Moved the “Welcome to Duke Rugby” image to above and the home page text box to below</w:t>
      </w:r>
      <w:r w:rsidR="0005370A">
        <w:rPr>
          <w:rFonts w:ascii="Century Schoolbook" w:hAnsi="Century Schoolbook" w:cs="Helvetica Neue"/>
          <w:lang w:val="en-US"/>
        </w:rPr>
        <w:t xml:space="preserve"> (used “display: block;”)</w:t>
      </w:r>
    </w:p>
    <w:p w14:paraId="17904615" w14:textId="77777777" w:rsidR="007E05E2" w:rsidRPr="00881E51" w:rsidRDefault="007E05E2" w:rsidP="007E05E2">
      <w:pPr>
        <w:widowControl w:val="0"/>
        <w:tabs>
          <w:tab w:val="left" w:pos="220"/>
          <w:tab w:val="left" w:pos="720"/>
        </w:tabs>
        <w:autoSpaceDE w:val="0"/>
        <w:autoSpaceDN w:val="0"/>
        <w:adjustRightInd w:val="0"/>
        <w:rPr>
          <w:rFonts w:ascii="Century Schoolbook" w:hAnsi="Century Schoolbook" w:cs="Helvetica Neue"/>
          <w:lang w:val="en-US"/>
        </w:rPr>
      </w:pPr>
    </w:p>
    <w:p w14:paraId="35438403" w14:textId="77777777" w:rsidR="009D14E2" w:rsidRDefault="009D14E2" w:rsidP="007E05E2">
      <w:pPr>
        <w:widowControl w:val="0"/>
        <w:tabs>
          <w:tab w:val="left" w:pos="220"/>
          <w:tab w:val="left" w:pos="720"/>
        </w:tabs>
        <w:autoSpaceDE w:val="0"/>
        <w:autoSpaceDN w:val="0"/>
        <w:adjustRightInd w:val="0"/>
        <w:rPr>
          <w:rFonts w:ascii="Century Schoolbook" w:hAnsi="Century Schoolbook" w:cs="Helvetica Neue"/>
          <w:i/>
          <w:lang w:val="en-US"/>
        </w:rPr>
      </w:pPr>
      <w:proofErr w:type="spellStart"/>
      <w:r w:rsidRPr="007E05E2">
        <w:rPr>
          <w:rFonts w:ascii="Century Schoolbook" w:hAnsi="Century Schoolbook" w:cs="Helvetica Neue"/>
          <w:i/>
          <w:lang w:val="en-US"/>
        </w:rPr>
        <w:t>Nav</w:t>
      </w:r>
      <w:proofErr w:type="spellEnd"/>
      <w:r w:rsidRPr="007E05E2">
        <w:rPr>
          <w:rFonts w:ascii="Century Schoolbook" w:hAnsi="Century Schoolbook" w:cs="Helvetica Neue"/>
          <w:i/>
          <w:lang w:val="en-US"/>
        </w:rPr>
        <w:t xml:space="preserve"> bar with underline for current page looks strange.</w:t>
      </w:r>
    </w:p>
    <w:p w14:paraId="774C41B8" w14:textId="1DA50727" w:rsidR="0005370A" w:rsidRPr="0005370A" w:rsidRDefault="0005370A" w:rsidP="0005370A">
      <w:pPr>
        <w:pStyle w:val="ListParagraph"/>
        <w:widowControl w:val="0"/>
        <w:numPr>
          <w:ilvl w:val="0"/>
          <w:numId w:val="8"/>
        </w:numPr>
        <w:tabs>
          <w:tab w:val="left" w:pos="220"/>
          <w:tab w:val="left" w:pos="720"/>
        </w:tabs>
        <w:autoSpaceDE w:val="0"/>
        <w:autoSpaceDN w:val="0"/>
        <w:adjustRightInd w:val="0"/>
        <w:rPr>
          <w:rFonts w:ascii="Century Schoolbook" w:hAnsi="Century Schoolbook" w:cs="Helvetica Neue"/>
          <w:lang w:val="en-US"/>
        </w:rPr>
      </w:pPr>
      <w:r>
        <w:rPr>
          <w:rFonts w:ascii="Century Schoolbook" w:hAnsi="Century Schoolbook" w:cs="Helvetica Neue"/>
          <w:lang w:val="en-US"/>
        </w:rPr>
        <w:t xml:space="preserve">Removed underline and replaced with </w:t>
      </w:r>
      <w:proofErr w:type="gramStart"/>
      <w:r>
        <w:rPr>
          <w:rFonts w:ascii="Century Schoolbook" w:hAnsi="Century Schoolbook" w:cs="Helvetica Neue"/>
          <w:lang w:val="en-US"/>
        </w:rPr>
        <w:t>“.selected</w:t>
      </w:r>
      <w:proofErr w:type="gramEnd"/>
      <w:r>
        <w:rPr>
          <w:rFonts w:ascii="Century Schoolbook" w:hAnsi="Century Schoolbook" w:cs="Helvetica Neue"/>
          <w:lang w:val="en-US"/>
        </w:rPr>
        <w:t>” class</w:t>
      </w:r>
    </w:p>
    <w:p w14:paraId="14DD593E" w14:textId="77777777" w:rsidR="007E05E2" w:rsidRPr="00881E51" w:rsidRDefault="007E05E2" w:rsidP="007E05E2">
      <w:pPr>
        <w:widowControl w:val="0"/>
        <w:tabs>
          <w:tab w:val="left" w:pos="220"/>
          <w:tab w:val="left" w:pos="720"/>
        </w:tabs>
        <w:autoSpaceDE w:val="0"/>
        <w:autoSpaceDN w:val="0"/>
        <w:adjustRightInd w:val="0"/>
        <w:rPr>
          <w:rFonts w:ascii="Century Schoolbook" w:hAnsi="Century Schoolbook" w:cs="Helvetica Neue"/>
          <w:lang w:val="en-US"/>
        </w:rPr>
      </w:pPr>
    </w:p>
    <w:p w14:paraId="7A2C3ED4" w14:textId="77777777" w:rsidR="009D14E2" w:rsidRPr="007E05E2" w:rsidRDefault="009D14E2" w:rsidP="007E05E2">
      <w:pPr>
        <w:widowControl w:val="0"/>
        <w:tabs>
          <w:tab w:val="left" w:pos="220"/>
          <w:tab w:val="left" w:pos="720"/>
        </w:tabs>
        <w:autoSpaceDE w:val="0"/>
        <w:autoSpaceDN w:val="0"/>
        <w:adjustRightInd w:val="0"/>
        <w:rPr>
          <w:rFonts w:ascii="Century Schoolbook" w:hAnsi="Century Schoolbook" w:cs="Helvetica Neue"/>
          <w:i/>
          <w:lang w:val="en-US"/>
        </w:rPr>
      </w:pPr>
      <w:r w:rsidRPr="007E05E2">
        <w:rPr>
          <w:rFonts w:ascii="Century Schoolbook" w:hAnsi="Century Schoolbook" w:cs="Helvetica Neue"/>
          <w:i/>
          <w:lang w:val="en-US"/>
        </w:rPr>
        <w:t>Roster page is bland and doesn't look great and should be centered content.</w:t>
      </w:r>
    </w:p>
    <w:p w14:paraId="0AB54930" w14:textId="4B02C270" w:rsidR="007E05E2" w:rsidRDefault="005C1603" w:rsidP="005C1603">
      <w:pPr>
        <w:pStyle w:val="ListParagraph"/>
        <w:widowControl w:val="0"/>
        <w:numPr>
          <w:ilvl w:val="0"/>
          <w:numId w:val="8"/>
        </w:numPr>
        <w:tabs>
          <w:tab w:val="left" w:pos="220"/>
          <w:tab w:val="left" w:pos="720"/>
        </w:tabs>
        <w:autoSpaceDE w:val="0"/>
        <w:autoSpaceDN w:val="0"/>
        <w:adjustRightInd w:val="0"/>
        <w:rPr>
          <w:rFonts w:ascii="Century Schoolbook" w:hAnsi="Century Schoolbook" w:cs="Helvetica Neue"/>
          <w:lang w:val="en-US"/>
        </w:rPr>
      </w:pPr>
      <w:r>
        <w:rPr>
          <w:rFonts w:ascii="Century Schoolbook" w:hAnsi="Century Schoolbook" w:cs="Helvetica Neue"/>
          <w:lang w:val="en-US"/>
        </w:rPr>
        <w:t>Centered roster within main div using inline-block</w:t>
      </w:r>
    </w:p>
    <w:p w14:paraId="35545B55" w14:textId="0ABE3FF1" w:rsidR="005C1603" w:rsidRPr="005C1603" w:rsidRDefault="004748B0" w:rsidP="005C1603">
      <w:pPr>
        <w:pStyle w:val="ListParagraph"/>
        <w:widowControl w:val="0"/>
        <w:numPr>
          <w:ilvl w:val="0"/>
          <w:numId w:val="8"/>
        </w:numPr>
        <w:tabs>
          <w:tab w:val="left" w:pos="220"/>
          <w:tab w:val="left" w:pos="720"/>
        </w:tabs>
        <w:autoSpaceDE w:val="0"/>
        <w:autoSpaceDN w:val="0"/>
        <w:adjustRightInd w:val="0"/>
        <w:rPr>
          <w:rFonts w:ascii="Century Schoolbook" w:hAnsi="Century Schoolbook" w:cs="Helvetica Neue"/>
          <w:lang w:val="en-US"/>
        </w:rPr>
      </w:pPr>
      <w:r>
        <w:rPr>
          <w:rFonts w:ascii="Century Schoolbook" w:hAnsi="Century Schoolbook" w:cs="Helvetica Neue"/>
          <w:lang w:val="en-US"/>
        </w:rPr>
        <w:t xml:space="preserve">I agree, the </w:t>
      </w:r>
      <w:r w:rsidR="00433904">
        <w:rPr>
          <w:rFonts w:ascii="Century Schoolbook" w:hAnsi="Century Schoolbook" w:cs="Helvetica Neue"/>
          <w:lang w:val="en-US"/>
        </w:rPr>
        <w:t>original roster looked very primitive. I have styled it in CSS to fit the theme of the website.</w:t>
      </w:r>
    </w:p>
    <w:p w14:paraId="0E733FC2" w14:textId="77777777" w:rsidR="009D14E2" w:rsidRDefault="009D14E2" w:rsidP="007E05E2">
      <w:pPr>
        <w:widowControl w:val="0"/>
        <w:tabs>
          <w:tab w:val="left" w:pos="220"/>
          <w:tab w:val="left" w:pos="720"/>
        </w:tabs>
        <w:autoSpaceDE w:val="0"/>
        <w:autoSpaceDN w:val="0"/>
        <w:adjustRightInd w:val="0"/>
        <w:rPr>
          <w:rFonts w:ascii="Century Schoolbook" w:hAnsi="Century Schoolbook" w:cs="Helvetica Neue"/>
          <w:i/>
          <w:lang w:val="en-US"/>
        </w:rPr>
      </w:pPr>
      <w:r w:rsidRPr="007E05E2">
        <w:rPr>
          <w:rFonts w:ascii="Century Schoolbook" w:hAnsi="Century Schoolbook" w:cs="Helvetica Neue"/>
          <w:i/>
          <w:lang w:val="en-US"/>
        </w:rPr>
        <w:t>Black against the image doesn't look good.</w:t>
      </w:r>
    </w:p>
    <w:p w14:paraId="3BEE78AB" w14:textId="47B40B1B" w:rsidR="00433904" w:rsidRPr="00433904" w:rsidRDefault="00433904" w:rsidP="00433904">
      <w:pPr>
        <w:pStyle w:val="ListParagraph"/>
        <w:widowControl w:val="0"/>
        <w:numPr>
          <w:ilvl w:val="0"/>
          <w:numId w:val="9"/>
        </w:numPr>
        <w:tabs>
          <w:tab w:val="left" w:pos="220"/>
          <w:tab w:val="left" w:pos="720"/>
        </w:tabs>
        <w:autoSpaceDE w:val="0"/>
        <w:autoSpaceDN w:val="0"/>
        <w:adjustRightInd w:val="0"/>
        <w:rPr>
          <w:rFonts w:ascii="Century Schoolbook" w:hAnsi="Century Schoolbook" w:cs="Helvetica Neue"/>
          <w:lang w:val="en-US"/>
        </w:rPr>
      </w:pPr>
      <w:r>
        <w:rPr>
          <w:rFonts w:ascii="Century Schoolbook" w:hAnsi="Century Schoolbook" w:cs="Helvetica Neue"/>
          <w:lang w:val="en-US"/>
        </w:rPr>
        <w:t>Anywhere that just had black text on the background image before is now surrounded by a white box with dark blue borders</w:t>
      </w:r>
    </w:p>
    <w:p w14:paraId="67C5699D" w14:textId="77777777" w:rsidR="007E05E2" w:rsidRPr="00881E51" w:rsidRDefault="007E05E2" w:rsidP="007E05E2">
      <w:pPr>
        <w:widowControl w:val="0"/>
        <w:tabs>
          <w:tab w:val="left" w:pos="220"/>
          <w:tab w:val="left" w:pos="720"/>
        </w:tabs>
        <w:autoSpaceDE w:val="0"/>
        <w:autoSpaceDN w:val="0"/>
        <w:adjustRightInd w:val="0"/>
        <w:rPr>
          <w:rFonts w:ascii="Century Schoolbook" w:hAnsi="Century Schoolbook" w:cs="Helvetica Neue"/>
          <w:lang w:val="en-US"/>
        </w:rPr>
      </w:pPr>
    </w:p>
    <w:p w14:paraId="7661A8F3" w14:textId="0E912D2D" w:rsidR="009D14E2" w:rsidRDefault="009D14E2" w:rsidP="007E05E2">
      <w:pPr>
        <w:widowControl w:val="0"/>
        <w:tabs>
          <w:tab w:val="left" w:pos="220"/>
          <w:tab w:val="left" w:pos="720"/>
        </w:tabs>
        <w:autoSpaceDE w:val="0"/>
        <w:autoSpaceDN w:val="0"/>
        <w:adjustRightInd w:val="0"/>
        <w:rPr>
          <w:rFonts w:ascii="Century Schoolbook" w:hAnsi="Century Schoolbook" w:cs="Helvetica Neue"/>
          <w:i/>
          <w:lang w:val="en-US"/>
        </w:rPr>
      </w:pPr>
      <w:r w:rsidRPr="007E05E2">
        <w:rPr>
          <w:rFonts w:ascii="Century Schoolbook" w:hAnsi="Century Schoolbook" w:cs="Helvetica Neue"/>
          <w:i/>
          <w:lang w:val="en-US"/>
        </w:rPr>
        <w:t>Try playing with a variety of fo</w:t>
      </w:r>
      <w:r w:rsidR="00433904">
        <w:rPr>
          <w:rFonts w:ascii="Century Schoolbook" w:hAnsi="Century Schoolbook" w:cs="Helvetica Neue"/>
          <w:i/>
          <w:lang w:val="en-US"/>
        </w:rPr>
        <w:t>nts to give structure to tables:</w:t>
      </w:r>
    </w:p>
    <w:p w14:paraId="3FA7B2C1" w14:textId="72740A7F" w:rsidR="00433904" w:rsidRDefault="00433904" w:rsidP="00433904">
      <w:pPr>
        <w:pStyle w:val="ListParagraph"/>
        <w:widowControl w:val="0"/>
        <w:numPr>
          <w:ilvl w:val="0"/>
          <w:numId w:val="9"/>
        </w:numPr>
        <w:tabs>
          <w:tab w:val="left" w:pos="220"/>
          <w:tab w:val="left" w:pos="720"/>
        </w:tabs>
        <w:autoSpaceDE w:val="0"/>
        <w:autoSpaceDN w:val="0"/>
        <w:adjustRightInd w:val="0"/>
        <w:rPr>
          <w:rFonts w:ascii="Century Schoolbook" w:hAnsi="Century Schoolbook" w:cs="Helvetica Neue"/>
          <w:lang w:val="en-US"/>
        </w:rPr>
      </w:pPr>
      <w:r>
        <w:rPr>
          <w:rFonts w:ascii="Century Schoolbook" w:hAnsi="Century Schoolbook" w:cs="Helvetica Neue"/>
          <w:lang w:val="en-US"/>
        </w:rPr>
        <w:t>After CSS styling, my table looks great now.</w:t>
      </w:r>
    </w:p>
    <w:p w14:paraId="52881AC0" w14:textId="72A65E88" w:rsidR="00433904" w:rsidRDefault="00433904" w:rsidP="00433904">
      <w:pPr>
        <w:pStyle w:val="ListParagraph"/>
        <w:widowControl w:val="0"/>
        <w:numPr>
          <w:ilvl w:val="1"/>
          <w:numId w:val="9"/>
        </w:numPr>
        <w:tabs>
          <w:tab w:val="left" w:pos="220"/>
          <w:tab w:val="left" w:pos="720"/>
        </w:tabs>
        <w:autoSpaceDE w:val="0"/>
        <w:autoSpaceDN w:val="0"/>
        <w:adjustRightInd w:val="0"/>
        <w:rPr>
          <w:rFonts w:ascii="Century Schoolbook" w:hAnsi="Century Schoolbook" w:cs="Helvetica Neue"/>
          <w:lang w:val="en-US"/>
        </w:rPr>
      </w:pPr>
      <w:r>
        <w:rPr>
          <w:noProof/>
          <w:lang w:val="en-US"/>
        </w:rPr>
        <w:drawing>
          <wp:anchor distT="0" distB="0" distL="114300" distR="114300" simplePos="0" relativeHeight="251658240" behindDoc="0" locked="0" layoutInCell="1" allowOverlap="1" wp14:anchorId="363D16A1" wp14:editId="770D93EF">
            <wp:simplePos x="0" y="0"/>
            <wp:positionH relativeFrom="column">
              <wp:posOffset>280035</wp:posOffset>
            </wp:positionH>
            <wp:positionV relativeFrom="paragraph">
              <wp:posOffset>269240</wp:posOffset>
            </wp:positionV>
            <wp:extent cx="5943600" cy="1814830"/>
            <wp:effectExtent l="0" t="0" r="0" b="0"/>
            <wp:wrapSquare wrapText="bothSides"/>
            <wp:docPr id="1" name="Picture 1" descr="Screen%20Shot%202015-10-18%20at%203.27.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5-10-18%20at%203.27.15%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8148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Schoolbook" w:hAnsi="Century Schoolbook" w:cs="Helvetica Neue"/>
          <w:lang w:val="en-US"/>
        </w:rPr>
        <w:t>Before:</w:t>
      </w:r>
    </w:p>
    <w:p w14:paraId="2315A6AA" w14:textId="77777777" w:rsidR="00433904" w:rsidRPr="00433904" w:rsidRDefault="00433904" w:rsidP="00433904">
      <w:pPr>
        <w:widowControl w:val="0"/>
        <w:tabs>
          <w:tab w:val="left" w:pos="220"/>
          <w:tab w:val="left" w:pos="720"/>
        </w:tabs>
        <w:autoSpaceDE w:val="0"/>
        <w:autoSpaceDN w:val="0"/>
        <w:adjustRightInd w:val="0"/>
        <w:rPr>
          <w:rFonts w:ascii="Century Schoolbook" w:hAnsi="Century Schoolbook" w:cs="Helvetica Neue"/>
          <w:lang w:val="en-US"/>
        </w:rPr>
      </w:pPr>
    </w:p>
    <w:p w14:paraId="5529DCAE" w14:textId="586CC54F" w:rsidR="00433904" w:rsidRDefault="00433904" w:rsidP="00433904">
      <w:pPr>
        <w:pStyle w:val="ListParagraph"/>
        <w:widowControl w:val="0"/>
        <w:numPr>
          <w:ilvl w:val="1"/>
          <w:numId w:val="9"/>
        </w:numPr>
        <w:tabs>
          <w:tab w:val="left" w:pos="220"/>
          <w:tab w:val="left" w:pos="720"/>
        </w:tabs>
        <w:autoSpaceDE w:val="0"/>
        <w:autoSpaceDN w:val="0"/>
        <w:adjustRightInd w:val="0"/>
        <w:rPr>
          <w:rFonts w:ascii="Century Schoolbook" w:hAnsi="Century Schoolbook" w:cs="Helvetica Neue"/>
          <w:lang w:val="en-US"/>
        </w:rPr>
      </w:pPr>
      <w:r>
        <w:rPr>
          <w:rFonts w:ascii="Century Schoolbook" w:hAnsi="Century Schoolbook" w:cs="Helvetica Neue"/>
          <w:noProof/>
          <w:lang w:val="en-US"/>
        </w:rPr>
        <w:drawing>
          <wp:anchor distT="0" distB="0" distL="114300" distR="114300" simplePos="0" relativeHeight="251659264" behindDoc="0" locked="0" layoutInCell="1" allowOverlap="1" wp14:anchorId="17407233" wp14:editId="1D47EA2A">
            <wp:simplePos x="0" y="0"/>
            <wp:positionH relativeFrom="column">
              <wp:posOffset>274955</wp:posOffset>
            </wp:positionH>
            <wp:positionV relativeFrom="paragraph">
              <wp:posOffset>289560</wp:posOffset>
            </wp:positionV>
            <wp:extent cx="5935980" cy="3270250"/>
            <wp:effectExtent l="0" t="0" r="7620" b="6350"/>
            <wp:wrapSquare wrapText="bothSides"/>
            <wp:docPr id="2" name="Picture 2" descr="Screen%20Shot%202015-10-18%20at%203.28.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5-10-18%20at%203.28.43%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32702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Schoolbook" w:hAnsi="Century Schoolbook" w:cs="Helvetica Neue"/>
          <w:lang w:val="en-US"/>
        </w:rPr>
        <w:t>After:</w:t>
      </w:r>
    </w:p>
    <w:p w14:paraId="1B9B6A51" w14:textId="1198D7DC" w:rsidR="009D14E2" w:rsidRPr="00881E51" w:rsidRDefault="009D14E2" w:rsidP="009D14E2">
      <w:pPr>
        <w:widowControl w:val="0"/>
        <w:autoSpaceDE w:val="0"/>
        <w:autoSpaceDN w:val="0"/>
        <w:adjustRightInd w:val="0"/>
        <w:rPr>
          <w:rFonts w:ascii="Century Schoolbook" w:hAnsi="Century Schoolbook" w:cs="Helvetica Neue"/>
          <w:lang w:val="en-US"/>
        </w:rPr>
      </w:pPr>
    </w:p>
    <w:p w14:paraId="2335E81C" w14:textId="30942101" w:rsidR="009D14E2" w:rsidRPr="00293646" w:rsidRDefault="009D14E2" w:rsidP="009D14E2">
      <w:pPr>
        <w:widowControl w:val="0"/>
        <w:autoSpaceDE w:val="0"/>
        <w:autoSpaceDN w:val="0"/>
        <w:adjustRightInd w:val="0"/>
        <w:rPr>
          <w:rFonts w:ascii="Century Schoolbook" w:hAnsi="Century Schoolbook" w:cs="Helvetica Neue"/>
          <w:b/>
          <w:lang w:val="en-US"/>
        </w:rPr>
      </w:pPr>
      <w:r w:rsidRPr="00881E51">
        <w:rPr>
          <w:rFonts w:ascii="Century Schoolbook" w:hAnsi="Century Schoolbook" w:cs="Helvetica Neue"/>
          <w:lang w:val="en-US"/>
        </w:rPr>
        <w:t> </w:t>
      </w:r>
      <w:r w:rsidR="00293646" w:rsidRPr="00293646">
        <w:rPr>
          <w:rFonts w:ascii="Century Schoolbook" w:hAnsi="Century Schoolbook" w:cs="Helvetica Neue"/>
          <w:b/>
          <w:lang w:val="en-US"/>
        </w:rPr>
        <w:t>Creativity</w:t>
      </w:r>
      <w:r w:rsidR="000D64EA" w:rsidRPr="00293646">
        <w:rPr>
          <w:rFonts w:ascii="Century Schoolbook" w:hAnsi="Century Schoolbook" w:cs="Helvetica Neue"/>
          <w:b/>
          <w:lang w:val="en-US"/>
        </w:rPr>
        <w:t>:</w:t>
      </w:r>
    </w:p>
    <w:p w14:paraId="6357880D" w14:textId="77777777" w:rsidR="00433904" w:rsidRPr="00881E51" w:rsidRDefault="00433904" w:rsidP="009D14E2">
      <w:pPr>
        <w:widowControl w:val="0"/>
        <w:autoSpaceDE w:val="0"/>
        <w:autoSpaceDN w:val="0"/>
        <w:adjustRightInd w:val="0"/>
        <w:rPr>
          <w:rFonts w:ascii="Century Schoolbook" w:hAnsi="Century Schoolbook" w:cs="Helvetica Neue"/>
          <w:lang w:val="en-US"/>
        </w:rPr>
      </w:pPr>
    </w:p>
    <w:p w14:paraId="66163DAE" w14:textId="5D933B99" w:rsidR="009D14E2" w:rsidRPr="00433904" w:rsidRDefault="009D14E2" w:rsidP="00433904">
      <w:pPr>
        <w:widowControl w:val="0"/>
        <w:tabs>
          <w:tab w:val="left" w:pos="220"/>
          <w:tab w:val="left" w:pos="720"/>
        </w:tabs>
        <w:autoSpaceDE w:val="0"/>
        <w:autoSpaceDN w:val="0"/>
        <w:adjustRightInd w:val="0"/>
        <w:rPr>
          <w:rFonts w:ascii="Century Schoolbook" w:hAnsi="Century Schoolbook" w:cs="Helvetica Neue"/>
          <w:i/>
          <w:lang w:val="en-US"/>
        </w:rPr>
      </w:pPr>
      <w:r w:rsidRPr="00433904">
        <w:rPr>
          <w:rFonts w:ascii="Century Schoolbook" w:hAnsi="Century Schoolbook" w:cs="Helvetica Neue"/>
          <w:i/>
          <w:lang w:val="en-US"/>
        </w:rPr>
        <w:t xml:space="preserve">The "Welcome </w:t>
      </w:r>
      <w:proofErr w:type="gramStart"/>
      <w:r w:rsidRPr="00433904">
        <w:rPr>
          <w:rFonts w:ascii="Century Schoolbook" w:hAnsi="Century Schoolbook" w:cs="Helvetica Neue"/>
          <w:i/>
          <w:lang w:val="en-US"/>
        </w:rPr>
        <w:t>To</w:t>
      </w:r>
      <w:proofErr w:type="gramEnd"/>
      <w:r w:rsidRPr="00433904">
        <w:rPr>
          <w:rFonts w:ascii="Century Schoolbook" w:hAnsi="Century Schoolbook" w:cs="Helvetica Neue"/>
          <w:i/>
          <w:lang w:val="en-US"/>
        </w:rPr>
        <w:t xml:space="preserve"> Duke Rugby" image is nice, but I </w:t>
      </w:r>
      <w:r w:rsidR="00433904" w:rsidRPr="00433904">
        <w:rPr>
          <w:rFonts w:ascii="Century Schoolbook" w:hAnsi="Century Schoolbook" w:cs="Helvetica Neue"/>
          <w:i/>
          <w:lang w:val="en-US"/>
        </w:rPr>
        <w:t>daresay you didn't create that?</w:t>
      </w:r>
    </w:p>
    <w:p w14:paraId="4A023712" w14:textId="17AD96BA" w:rsidR="00433904" w:rsidRPr="00433904" w:rsidRDefault="00433904" w:rsidP="00433904">
      <w:pPr>
        <w:pStyle w:val="ListParagraph"/>
        <w:widowControl w:val="0"/>
        <w:numPr>
          <w:ilvl w:val="0"/>
          <w:numId w:val="9"/>
        </w:numPr>
        <w:tabs>
          <w:tab w:val="left" w:pos="220"/>
          <w:tab w:val="left" w:pos="720"/>
        </w:tabs>
        <w:autoSpaceDE w:val="0"/>
        <w:autoSpaceDN w:val="0"/>
        <w:adjustRightInd w:val="0"/>
        <w:rPr>
          <w:rFonts w:ascii="Century Schoolbook" w:hAnsi="Century Schoolbook" w:cs="Helvetica Neue"/>
          <w:lang w:val="en-US"/>
        </w:rPr>
      </w:pPr>
      <w:r>
        <w:rPr>
          <w:rFonts w:ascii="Century Schoolbook" w:hAnsi="Century Schoolbook" w:cs="Helvetica Neue"/>
          <w:lang w:val="en-US"/>
        </w:rPr>
        <w:t>I</w:t>
      </w:r>
      <w:r w:rsidR="00233729">
        <w:rPr>
          <w:rFonts w:ascii="Century Schoolbook" w:hAnsi="Century Schoolbook" w:cs="Helvetica Neue"/>
          <w:lang w:val="en-US"/>
        </w:rPr>
        <w:t xml:space="preserve"> thought that we are allowed to incorporate graphic design components into our website so </w:t>
      </w:r>
      <w:r>
        <w:rPr>
          <w:rFonts w:ascii="Century Schoolbook" w:hAnsi="Century Schoolbook" w:cs="Helvetica Neue"/>
          <w:lang w:val="en-US"/>
        </w:rPr>
        <w:t>created the image in Photoshop myself.</w:t>
      </w:r>
      <w:r w:rsidR="00233729">
        <w:rPr>
          <w:rFonts w:ascii="Century Schoolbook" w:hAnsi="Century Schoolbook" w:cs="Helvetica Neue"/>
          <w:lang w:val="en-US"/>
        </w:rPr>
        <w:t xml:space="preserve"> I will include the PSD file in the folder. </w:t>
      </w:r>
    </w:p>
    <w:p w14:paraId="52C333FC" w14:textId="77777777" w:rsidR="00433904" w:rsidRPr="00433904" w:rsidRDefault="00433904" w:rsidP="00433904">
      <w:pPr>
        <w:widowControl w:val="0"/>
        <w:tabs>
          <w:tab w:val="left" w:pos="220"/>
          <w:tab w:val="left" w:pos="720"/>
        </w:tabs>
        <w:autoSpaceDE w:val="0"/>
        <w:autoSpaceDN w:val="0"/>
        <w:adjustRightInd w:val="0"/>
        <w:rPr>
          <w:rFonts w:ascii="Century Schoolbook" w:hAnsi="Century Schoolbook" w:cs="Helvetica Neue"/>
          <w:lang w:val="en-US"/>
        </w:rPr>
      </w:pPr>
    </w:p>
    <w:p w14:paraId="7E492F4C" w14:textId="77777777" w:rsidR="009D14E2" w:rsidRDefault="009D14E2" w:rsidP="00433904">
      <w:pPr>
        <w:widowControl w:val="0"/>
        <w:tabs>
          <w:tab w:val="left" w:pos="220"/>
          <w:tab w:val="left" w:pos="720"/>
        </w:tabs>
        <w:autoSpaceDE w:val="0"/>
        <w:autoSpaceDN w:val="0"/>
        <w:adjustRightInd w:val="0"/>
        <w:rPr>
          <w:rFonts w:ascii="Century Schoolbook" w:hAnsi="Century Schoolbook" w:cs="Helvetica Neue"/>
          <w:i/>
          <w:lang w:val="en-US"/>
        </w:rPr>
      </w:pPr>
      <w:r w:rsidRPr="00433904">
        <w:rPr>
          <w:rFonts w:ascii="Century Schoolbook" w:hAnsi="Century Schoolbook" w:cs="Helvetica Neue"/>
          <w:i/>
          <w:lang w:val="en-US"/>
        </w:rPr>
        <w:t>Try to spruce up pages to do more with multimedia. Two pages of just solid blocks of text (even if it is Abraham Lincoln) just is tough to get through. At the max, the Captain's Message page makes sense as a solid block of text, but the Club History page (or is this the About page?) shouldn't be.</w:t>
      </w:r>
    </w:p>
    <w:p w14:paraId="2379F3C9" w14:textId="0E843085" w:rsidR="008558B9" w:rsidRPr="004E1820" w:rsidRDefault="008558B9" w:rsidP="008558B9">
      <w:pPr>
        <w:pStyle w:val="ListParagraph"/>
        <w:widowControl w:val="0"/>
        <w:numPr>
          <w:ilvl w:val="0"/>
          <w:numId w:val="9"/>
        </w:numPr>
        <w:tabs>
          <w:tab w:val="left" w:pos="220"/>
          <w:tab w:val="left" w:pos="720"/>
        </w:tabs>
        <w:autoSpaceDE w:val="0"/>
        <w:autoSpaceDN w:val="0"/>
        <w:adjustRightInd w:val="0"/>
        <w:rPr>
          <w:rFonts w:ascii="Century Schoolbook" w:hAnsi="Century Schoolbook" w:cs="Helvetica Neue"/>
          <w:i/>
          <w:lang w:val="en-US"/>
        </w:rPr>
      </w:pPr>
      <w:r>
        <w:rPr>
          <w:rFonts w:ascii="Century Schoolbook" w:hAnsi="Century Schoolbook" w:cs="Helvetica Neue"/>
          <w:lang w:val="en-US"/>
        </w:rPr>
        <w:t>Captain’s Message and Club History have been merged under About. This was for simplicity as users who want to learn about the club will likely want to know both pieces of information.</w:t>
      </w:r>
    </w:p>
    <w:p w14:paraId="44170C68" w14:textId="2278EBC6" w:rsidR="004E1820" w:rsidRPr="00AD61E1" w:rsidRDefault="00AD61E1" w:rsidP="008558B9">
      <w:pPr>
        <w:pStyle w:val="ListParagraph"/>
        <w:widowControl w:val="0"/>
        <w:numPr>
          <w:ilvl w:val="0"/>
          <w:numId w:val="9"/>
        </w:numPr>
        <w:tabs>
          <w:tab w:val="left" w:pos="220"/>
          <w:tab w:val="left" w:pos="720"/>
        </w:tabs>
        <w:autoSpaceDE w:val="0"/>
        <w:autoSpaceDN w:val="0"/>
        <w:adjustRightInd w:val="0"/>
        <w:rPr>
          <w:rFonts w:ascii="Century Schoolbook" w:hAnsi="Century Schoolbook" w:cs="Helvetica Neue"/>
          <w:i/>
          <w:lang w:val="en-US"/>
        </w:rPr>
      </w:pPr>
      <w:r>
        <w:rPr>
          <w:rFonts w:ascii="Century Schoolbook" w:hAnsi="Century Schoolbook" w:cs="Helvetica Neue"/>
          <w:lang w:val="en-US"/>
        </w:rPr>
        <w:t>I had this exact concern when I submitted the first version of my website. At that time, I didn’t know where I could find images of the team (I am new this year so I do not have any photos myself). After I found a few good photos on Facebook, I used them to break up the large chunks of text in the Club History section. Now it has more of a blog-entry style and is more visually interesting.</w:t>
      </w:r>
    </w:p>
    <w:p w14:paraId="708457FF" w14:textId="1F82A2A7" w:rsidR="00AD61E1" w:rsidRPr="008558B9" w:rsidRDefault="00AD61E1" w:rsidP="008558B9">
      <w:pPr>
        <w:pStyle w:val="ListParagraph"/>
        <w:widowControl w:val="0"/>
        <w:numPr>
          <w:ilvl w:val="0"/>
          <w:numId w:val="9"/>
        </w:numPr>
        <w:tabs>
          <w:tab w:val="left" w:pos="220"/>
          <w:tab w:val="left" w:pos="720"/>
        </w:tabs>
        <w:autoSpaceDE w:val="0"/>
        <w:autoSpaceDN w:val="0"/>
        <w:adjustRightInd w:val="0"/>
        <w:rPr>
          <w:rFonts w:ascii="Century Schoolbook" w:hAnsi="Century Schoolbook" w:cs="Helvetica Neue"/>
          <w:i/>
          <w:lang w:val="en-US"/>
        </w:rPr>
      </w:pPr>
      <w:r>
        <w:rPr>
          <w:rFonts w:ascii="Century Schoolbook" w:hAnsi="Century Schoolbook" w:cs="Helvetica Neue"/>
          <w:lang w:val="en-US"/>
        </w:rPr>
        <w:t>Captain’s Message now includes a portrait of the captain himself.</w:t>
      </w:r>
    </w:p>
    <w:p w14:paraId="04157A9B" w14:textId="77777777" w:rsidR="00433904" w:rsidRPr="00433904" w:rsidRDefault="00433904" w:rsidP="00433904">
      <w:pPr>
        <w:widowControl w:val="0"/>
        <w:tabs>
          <w:tab w:val="left" w:pos="220"/>
          <w:tab w:val="left" w:pos="720"/>
        </w:tabs>
        <w:autoSpaceDE w:val="0"/>
        <w:autoSpaceDN w:val="0"/>
        <w:adjustRightInd w:val="0"/>
        <w:rPr>
          <w:rFonts w:ascii="Century Schoolbook" w:hAnsi="Century Schoolbook" w:cs="Helvetica Neue"/>
          <w:i/>
          <w:lang w:val="en-US"/>
        </w:rPr>
      </w:pPr>
    </w:p>
    <w:p w14:paraId="58A876CF" w14:textId="77777777" w:rsidR="009D14E2" w:rsidRDefault="009D14E2" w:rsidP="00433904">
      <w:pPr>
        <w:widowControl w:val="0"/>
        <w:tabs>
          <w:tab w:val="left" w:pos="220"/>
          <w:tab w:val="left" w:pos="720"/>
        </w:tabs>
        <w:autoSpaceDE w:val="0"/>
        <w:autoSpaceDN w:val="0"/>
        <w:adjustRightInd w:val="0"/>
        <w:rPr>
          <w:rFonts w:ascii="Century Schoolbook" w:hAnsi="Century Schoolbook" w:cs="Helvetica Neue"/>
          <w:i/>
          <w:lang w:val="en-US"/>
        </w:rPr>
      </w:pPr>
      <w:r w:rsidRPr="00433904">
        <w:rPr>
          <w:rFonts w:ascii="Century Schoolbook" w:hAnsi="Century Schoolbook" w:cs="Helvetica Neue"/>
          <w:i/>
          <w:lang w:val="en-US"/>
        </w:rPr>
        <w:t>Pretty good color scheme.</w:t>
      </w:r>
    </w:p>
    <w:p w14:paraId="74A21C5C" w14:textId="317B44EA" w:rsidR="008558B9" w:rsidRPr="008558B9" w:rsidRDefault="008558B9" w:rsidP="008558B9">
      <w:pPr>
        <w:pStyle w:val="ListParagraph"/>
        <w:widowControl w:val="0"/>
        <w:numPr>
          <w:ilvl w:val="0"/>
          <w:numId w:val="9"/>
        </w:numPr>
        <w:tabs>
          <w:tab w:val="left" w:pos="220"/>
          <w:tab w:val="left" w:pos="720"/>
        </w:tabs>
        <w:autoSpaceDE w:val="0"/>
        <w:autoSpaceDN w:val="0"/>
        <w:adjustRightInd w:val="0"/>
        <w:rPr>
          <w:rFonts w:ascii="Century Schoolbook" w:hAnsi="Century Schoolbook" w:cs="Helvetica Neue"/>
          <w:lang w:val="en-US"/>
        </w:rPr>
      </w:pPr>
      <w:r>
        <w:rPr>
          <w:rFonts w:ascii="Century Schoolbook" w:hAnsi="Century Schoolbook" w:cs="Helvetica Neue"/>
          <w:lang w:val="en-US"/>
        </w:rPr>
        <w:t>Thank you!</w:t>
      </w:r>
    </w:p>
    <w:p w14:paraId="470D4687" w14:textId="77777777" w:rsidR="00433904" w:rsidRPr="00433904" w:rsidRDefault="00433904" w:rsidP="00433904">
      <w:pPr>
        <w:widowControl w:val="0"/>
        <w:tabs>
          <w:tab w:val="left" w:pos="220"/>
          <w:tab w:val="left" w:pos="720"/>
        </w:tabs>
        <w:autoSpaceDE w:val="0"/>
        <w:autoSpaceDN w:val="0"/>
        <w:adjustRightInd w:val="0"/>
        <w:rPr>
          <w:rFonts w:ascii="Century Schoolbook" w:hAnsi="Century Schoolbook" w:cs="Helvetica Neue"/>
          <w:i/>
          <w:lang w:val="en-US"/>
        </w:rPr>
      </w:pPr>
    </w:p>
    <w:p w14:paraId="51E2DB4F" w14:textId="77777777" w:rsidR="009D14E2" w:rsidRPr="00433904" w:rsidRDefault="009D14E2" w:rsidP="00433904">
      <w:pPr>
        <w:widowControl w:val="0"/>
        <w:tabs>
          <w:tab w:val="left" w:pos="220"/>
          <w:tab w:val="left" w:pos="720"/>
        </w:tabs>
        <w:autoSpaceDE w:val="0"/>
        <w:autoSpaceDN w:val="0"/>
        <w:adjustRightInd w:val="0"/>
        <w:rPr>
          <w:rFonts w:ascii="Century Schoolbook" w:hAnsi="Century Schoolbook" w:cs="Helvetica Neue"/>
          <w:i/>
          <w:lang w:val="en-US"/>
        </w:rPr>
      </w:pPr>
      <w:r w:rsidRPr="00433904">
        <w:rPr>
          <w:rFonts w:ascii="Century Schoolbook" w:hAnsi="Century Schoolbook" w:cs="Helvetica Neue"/>
          <w:i/>
          <w:lang w:val="en-US"/>
        </w:rPr>
        <w:t>Good variety of pages.</w:t>
      </w:r>
    </w:p>
    <w:p w14:paraId="07044610" w14:textId="0A3AE327" w:rsidR="009D14E2" w:rsidRPr="008558B9" w:rsidRDefault="008558B9" w:rsidP="008558B9">
      <w:pPr>
        <w:pStyle w:val="ListParagraph"/>
        <w:widowControl w:val="0"/>
        <w:numPr>
          <w:ilvl w:val="0"/>
          <w:numId w:val="9"/>
        </w:numPr>
        <w:autoSpaceDE w:val="0"/>
        <w:autoSpaceDN w:val="0"/>
        <w:adjustRightInd w:val="0"/>
        <w:rPr>
          <w:rFonts w:ascii="Century Schoolbook" w:hAnsi="Century Schoolbook" w:cs="Helvetica Neue"/>
          <w:lang w:val="en-US"/>
        </w:rPr>
      </w:pPr>
      <w:r>
        <w:rPr>
          <w:rFonts w:ascii="Century Schoolbook" w:hAnsi="Century Schoolbook" w:cs="Helvetica Neue"/>
          <w:lang w:val="en-US"/>
        </w:rPr>
        <w:t>Thank you!</w:t>
      </w:r>
    </w:p>
    <w:p w14:paraId="4A00778E" w14:textId="5435F60B" w:rsidR="009D14E2" w:rsidRPr="00881E51" w:rsidRDefault="009D14E2" w:rsidP="009D14E2">
      <w:pPr>
        <w:widowControl w:val="0"/>
        <w:autoSpaceDE w:val="0"/>
        <w:autoSpaceDN w:val="0"/>
        <w:adjustRightInd w:val="0"/>
        <w:rPr>
          <w:rFonts w:ascii="Century Schoolbook" w:hAnsi="Century Schoolbook" w:cs="Helvetica Neue"/>
          <w:lang w:val="en-US"/>
        </w:rPr>
      </w:pPr>
      <w:r w:rsidRPr="00881E51">
        <w:rPr>
          <w:rFonts w:ascii="Century Schoolbook" w:hAnsi="Century Schoolbook" w:cs="Helvetica Neue"/>
          <w:lang w:val="en-US"/>
        </w:rPr>
        <w:t> </w:t>
      </w:r>
    </w:p>
    <w:p w14:paraId="0EF74EB7" w14:textId="23F147A8" w:rsidR="009D14E2" w:rsidRPr="00293646" w:rsidRDefault="00293646" w:rsidP="009D14E2">
      <w:pPr>
        <w:widowControl w:val="0"/>
        <w:autoSpaceDE w:val="0"/>
        <w:autoSpaceDN w:val="0"/>
        <w:adjustRightInd w:val="0"/>
        <w:rPr>
          <w:rFonts w:ascii="Century Schoolbook" w:hAnsi="Century Schoolbook" w:cs="Helvetica Neue"/>
          <w:b/>
          <w:lang w:val="en-US"/>
        </w:rPr>
      </w:pPr>
      <w:r w:rsidRPr="00293646">
        <w:rPr>
          <w:rFonts w:ascii="Century Schoolbook" w:hAnsi="Century Schoolbook" w:cs="Helvetica Neue"/>
          <w:b/>
          <w:lang w:val="en-US"/>
        </w:rPr>
        <w:t>Program quality</w:t>
      </w:r>
      <w:r w:rsidR="008D0F79" w:rsidRPr="00293646">
        <w:rPr>
          <w:rFonts w:ascii="Century Schoolbook" w:hAnsi="Century Schoolbook" w:cs="Helvetica Neue"/>
          <w:b/>
          <w:lang w:val="en-US"/>
        </w:rPr>
        <w:t>:</w:t>
      </w:r>
    </w:p>
    <w:p w14:paraId="3382295F" w14:textId="5A00D269" w:rsidR="008558B9" w:rsidRPr="00881E51" w:rsidRDefault="008558B9" w:rsidP="009D14E2">
      <w:pPr>
        <w:widowControl w:val="0"/>
        <w:autoSpaceDE w:val="0"/>
        <w:autoSpaceDN w:val="0"/>
        <w:adjustRightInd w:val="0"/>
        <w:rPr>
          <w:rFonts w:ascii="Century Schoolbook" w:hAnsi="Century Schoolbook" w:cs="Helvetica Neue"/>
          <w:lang w:val="en-US"/>
        </w:rPr>
      </w:pPr>
    </w:p>
    <w:p w14:paraId="40938AF0" w14:textId="1AAD50EB" w:rsidR="009D14E2" w:rsidRPr="008D0F79" w:rsidRDefault="009D14E2" w:rsidP="008558B9">
      <w:pPr>
        <w:widowControl w:val="0"/>
        <w:tabs>
          <w:tab w:val="left" w:pos="220"/>
          <w:tab w:val="left" w:pos="720"/>
        </w:tabs>
        <w:autoSpaceDE w:val="0"/>
        <w:autoSpaceDN w:val="0"/>
        <w:adjustRightInd w:val="0"/>
        <w:rPr>
          <w:rFonts w:ascii="Century Schoolbook" w:hAnsi="Century Schoolbook" w:cs="Helvetica Neue"/>
          <w:i/>
          <w:lang w:val="en-US"/>
        </w:rPr>
      </w:pPr>
      <w:r w:rsidRPr="008D0F79">
        <w:rPr>
          <w:rFonts w:ascii="Century Schoolbook" w:hAnsi="Century Schoolbook" w:cs="Helvetica Neue"/>
          <w:i/>
          <w:lang w:val="en-US"/>
        </w:rPr>
        <w:t>Some syntax errors. Use the w3 validator to catch these.</w:t>
      </w:r>
    </w:p>
    <w:p w14:paraId="307E6EBD" w14:textId="72C3CF42" w:rsidR="008D0F79" w:rsidRPr="00707419" w:rsidRDefault="003C3D92" w:rsidP="003C3D92">
      <w:pPr>
        <w:pStyle w:val="ListParagraph"/>
        <w:widowControl w:val="0"/>
        <w:numPr>
          <w:ilvl w:val="0"/>
          <w:numId w:val="9"/>
        </w:numPr>
        <w:tabs>
          <w:tab w:val="left" w:pos="220"/>
          <w:tab w:val="left" w:pos="720"/>
        </w:tabs>
        <w:autoSpaceDE w:val="0"/>
        <w:autoSpaceDN w:val="0"/>
        <w:adjustRightInd w:val="0"/>
        <w:rPr>
          <w:rFonts w:ascii="Century Schoolbook" w:hAnsi="Century Schoolbook" w:cs="Helvetica Neue"/>
          <w:i/>
          <w:lang w:val="en-US"/>
        </w:rPr>
      </w:pPr>
      <w:r>
        <w:rPr>
          <w:rFonts w:ascii="Century Schoolbook" w:hAnsi="Century Schoolbook" w:cs="Helvetica Neue"/>
          <w:lang w:val="en-US"/>
        </w:rPr>
        <w:t>Used W3 validator to fix syntax errors</w:t>
      </w:r>
      <w:r w:rsidR="00707419">
        <w:rPr>
          <w:rFonts w:ascii="Century Schoolbook" w:hAnsi="Century Schoolbook" w:cs="Helvetica Neue"/>
          <w:lang w:val="en-US"/>
        </w:rPr>
        <w:t xml:space="preserve"> (namely adding alt attribute to photos)</w:t>
      </w:r>
    </w:p>
    <w:p w14:paraId="42B2E53D" w14:textId="16546429" w:rsidR="00707419" w:rsidRPr="00B107CC" w:rsidRDefault="00707419" w:rsidP="00B107CC">
      <w:pPr>
        <w:widowControl w:val="0"/>
        <w:tabs>
          <w:tab w:val="left" w:pos="220"/>
          <w:tab w:val="left" w:pos="720"/>
        </w:tabs>
        <w:autoSpaceDE w:val="0"/>
        <w:autoSpaceDN w:val="0"/>
        <w:adjustRightInd w:val="0"/>
        <w:rPr>
          <w:rFonts w:ascii="Century Schoolbook" w:hAnsi="Century Schoolbook" w:cs="Helvetica Neue"/>
          <w:i/>
          <w:lang w:val="en-US"/>
        </w:rPr>
      </w:pPr>
    </w:p>
    <w:p w14:paraId="7745E576" w14:textId="3893D87A" w:rsidR="009D14E2" w:rsidRDefault="009D14E2" w:rsidP="008558B9">
      <w:pPr>
        <w:widowControl w:val="0"/>
        <w:tabs>
          <w:tab w:val="left" w:pos="220"/>
          <w:tab w:val="left" w:pos="720"/>
        </w:tabs>
        <w:autoSpaceDE w:val="0"/>
        <w:autoSpaceDN w:val="0"/>
        <w:adjustRightInd w:val="0"/>
        <w:rPr>
          <w:rFonts w:ascii="Century Schoolbook" w:hAnsi="Century Schoolbook" w:cs="Helvetica Neue"/>
          <w:i/>
          <w:lang w:val="en-US"/>
        </w:rPr>
      </w:pPr>
      <w:r w:rsidRPr="008D0F79">
        <w:rPr>
          <w:rFonts w:ascii="Century Schoolbook" w:hAnsi="Century Schoolbook" w:cs="Helvetica Neue"/>
          <w:i/>
          <w:lang w:val="en-US"/>
        </w:rPr>
        <w:t xml:space="preserve">Don't use inline styling or equivalent (e.g. style="" or </w:t>
      </w:r>
      <w:proofErr w:type="spellStart"/>
      <w:r w:rsidRPr="008D0F79">
        <w:rPr>
          <w:rFonts w:ascii="Century Schoolbook" w:hAnsi="Century Schoolbook" w:cs="Helvetica Neue"/>
          <w:i/>
          <w:lang w:val="en-US"/>
        </w:rPr>
        <w:t>bgcolor</w:t>
      </w:r>
      <w:proofErr w:type="spellEnd"/>
      <w:r w:rsidRPr="008D0F79">
        <w:rPr>
          <w:rFonts w:ascii="Century Schoolbook" w:hAnsi="Century Schoolbook" w:cs="Helvetica Neue"/>
          <w:i/>
          <w:lang w:val="en-US"/>
        </w:rPr>
        <w:t>="")</w:t>
      </w:r>
    </w:p>
    <w:p w14:paraId="6983B91F" w14:textId="3C35A018" w:rsidR="00B107CC" w:rsidRPr="00B107CC" w:rsidRDefault="00B107CC" w:rsidP="00B107CC">
      <w:pPr>
        <w:pStyle w:val="ListParagraph"/>
        <w:widowControl w:val="0"/>
        <w:numPr>
          <w:ilvl w:val="0"/>
          <w:numId w:val="9"/>
        </w:numPr>
        <w:tabs>
          <w:tab w:val="left" w:pos="220"/>
          <w:tab w:val="left" w:pos="720"/>
        </w:tabs>
        <w:autoSpaceDE w:val="0"/>
        <w:autoSpaceDN w:val="0"/>
        <w:adjustRightInd w:val="0"/>
        <w:rPr>
          <w:rFonts w:ascii="Century Schoolbook" w:hAnsi="Century Schoolbook" w:cs="Helvetica Neue"/>
          <w:i/>
          <w:lang w:val="en-US"/>
        </w:rPr>
      </w:pPr>
      <w:r>
        <w:rPr>
          <w:rFonts w:ascii="Century Schoolbook" w:hAnsi="Century Schoolbook" w:cs="Helvetica Neue"/>
          <w:lang w:val="en-US"/>
        </w:rPr>
        <w:t>Moved inline styling to style.css file with classes and id’s</w:t>
      </w:r>
    </w:p>
    <w:p w14:paraId="7D6B1DA0" w14:textId="07F82ACE" w:rsidR="008D0F79" w:rsidRPr="008D0F79" w:rsidRDefault="008D0F79" w:rsidP="008558B9">
      <w:pPr>
        <w:widowControl w:val="0"/>
        <w:tabs>
          <w:tab w:val="left" w:pos="220"/>
          <w:tab w:val="left" w:pos="720"/>
        </w:tabs>
        <w:autoSpaceDE w:val="0"/>
        <w:autoSpaceDN w:val="0"/>
        <w:adjustRightInd w:val="0"/>
        <w:rPr>
          <w:rFonts w:ascii="Century Schoolbook" w:hAnsi="Century Schoolbook" w:cs="Helvetica Neue"/>
          <w:i/>
          <w:lang w:val="en-US"/>
        </w:rPr>
      </w:pPr>
    </w:p>
    <w:p w14:paraId="4F80DC9F" w14:textId="1A29AF16" w:rsidR="009D14E2" w:rsidRDefault="009D14E2" w:rsidP="008558B9">
      <w:pPr>
        <w:widowControl w:val="0"/>
        <w:tabs>
          <w:tab w:val="left" w:pos="220"/>
          <w:tab w:val="left" w:pos="720"/>
        </w:tabs>
        <w:autoSpaceDE w:val="0"/>
        <w:autoSpaceDN w:val="0"/>
        <w:adjustRightInd w:val="0"/>
        <w:rPr>
          <w:rFonts w:ascii="Century Schoolbook" w:hAnsi="Century Schoolbook" w:cs="Helvetica Neue"/>
          <w:i/>
          <w:lang w:val="en-US"/>
        </w:rPr>
      </w:pPr>
      <w:r w:rsidRPr="008D0F79">
        <w:rPr>
          <w:rFonts w:ascii="Century Schoolbook" w:hAnsi="Century Schoolbook" w:cs="Helvetica Neue"/>
          <w:i/>
          <w:lang w:val="en-US"/>
        </w:rPr>
        <w:t>If using &lt;header&gt; and the like, use &lt;footer&gt; and the like, too (stay consistent)</w:t>
      </w:r>
    </w:p>
    <w:p w14:paraId="5DA76F8D" w14:textId="2BB5B90E" w:rsidR="00351244" w:rsidRPr="00351244" w:rsidRDefault="00351244" w:rsidP="00351244">
      <w:pPr>
        <w:pStyle w:val="ListParagraph"/>
        <w:widowControl w:val="0"/>
        <w:numPr>
          <w:ilvl w:val="0"/>
          <w:numId w:val="9"/>
        </w:numPr>
        <w:tabs>
          <w:tab w:val="left" w:pos="220"/>
          <w:tab w:val="left" w:pos="720"/>
        </w:tabs>
        <w:autoSpaceDE w:val="0"/>
        <w:autoSpaceDN w:val="0"/>
        <w:adjustRightInd w:val="0"/>
        <w:rPr>
          <w:rFonts w:ascii="Century Schoolbook" w:hAnsi="Century Schoolbook" w:cs="Helvetica Neue"/>
          <w:i/>
          <w:lang w:val="en-US"/>
        </w:rPr>
      </w:pPr>
      <w:r>
        <w:rPr>
          <w:rFonts w:ascii="Century Schoolbook" w:hAnsi="Century Schoolbook" w:cs="Helvetica Neue"/>
          <w:lang w:val="en-US"/>
        </w:rPr>
        <w:t>All pages are now consistent with the following structure:</w:t>
      </w:r>
    </w:p>
    <w:p w14:paraId="75892B38" w14:textId="16C9F69A" w:rsidR="00351244" w:rsidRPr="00351244" w:rsidRDefault="00351244" w:rsidP="00351244">
      <w:pPr>
        <w:pStyle w:val="ListParagraph"/>
        <w:widowControl w:val="0"/>
        <w:numPr>
          <w:ilvl w:val="1"/>
          <w:numId w:val="9"/>
        </w:numPr>
        <w:tabs>
          <w:tab w:val="left" w:pos="220"/>
          <w:tab w:val="left" w:pos="720"/>
        </w:tabs>
        <w:autoSpaceDE w:val="0"/>
        <w:autoSpaceDN w:val="0"/>
        <w:adjustRightInd w:val="0"/>
        <w:rPr>
          <w:rFonts w:ascii="Century Schoolbook" w:hAnsi="Century Schoolbook" w:cs="Helvetica Neue"/>
          <w:i/>
          <w:lang w:val="en-US"/>
        </w:rPr>
      </w:pPr>
      <w:r>
        <w:rPr>
          <w:rFonts w:ascii="Century Schoolbook" w:hAnsi="Century Schoolbook" w:cs="Helvetica Neue"/>
          <w:lang w:val="en-US"/>
        </w:rPr>
        <w:t>&lt;body&gt;</w:t>
      </w:r>
    </w:p>
    <w:p w14:paraId="3C655711" w14:textId="0CEEF378" w:rsidR="00351244" w:rsidRPr="00351244" w:rsidRDefault="00351244" w:rsidP="00351244">
      <w:pPr>
        <w:pStyle w:val="ListParagraph"/>
        <w:widowControl w:val="0"/>
        <w:numPr>
          <w:ilvl w:val="2"/>
          <w:numId w:val="9"/>
        </w:numPr>
        <w:tabs>
          <w:tab w:val="left" w:pos="220"/>
          <w:tab w:val="left" w:pos="720"/>
        </w:tabs>
        <w:autoSpaceDE w:val="0"/>
        <w:autoSpaceDN w:val="0"/>
        <w:adjustRightInd w:val="0"/>
        <w:rPr>
          <w:rFonts w:ascii="Century Schoolbook" w:hAnsi="Century Schoolbook" w:cs="Helvetica Neue"/>
          <w:i/>
          <w:lang w:val="en-US"/>
        </w:rPr>
      </w:pPr>
      <w:r>
        <w:rPr>
          <w:rFonts w:ascii="Century Schoolbook" w:hAnsi="Century Schoolbook" w:cs="Helvetica Neue"/>
          <w:lang w:val="en-US"/>
        </w:rPr>
        <w:t>&lt;container&gt;</w:t>
      </w:r>
    </w:p>
    <w:p w14:paraId="5D063A1A" w14:textId="6AD2CEAC" w:rsidR="00351244" w:rsidRPr="00351244" w:rsidRDefault="00351244" w:rsidP="00351244">
      <w:pPr>
        <w:pStyle w:val="ListParagraph"/>
        <w:widowControl w:val="0"/>
        <w:numPr>
          <w:ilvl w:val="3"/>
          <w:numId w:val="9"/>
        </w:numPr>
        <w:tabs>
          <w:tab w:val="left" w:pos="220"/>
          <w:tab w:val="left" w:pos="720"/>
        </w:tabs>
        <w:autoSpaceDE w:val="0"/>
        <w:autoSpaceDN w:val="0"/>
        <w:adjustRightInd w:val="0"/>
        <w:rPr>
          <w:rFonts w:ascii="Century Schoolbook" w:hAnsi="Century Schoolbook" w:cs="Helvetica Neue"/>
          <w:i/>
          <w:lang w:val="en-US"/>
        </w:rPr>
      </w:pPr>
      <w:r>
        <w:rPr>
          <w:rFonts w:ascii="Century Schoolbook" w:hAnsi="Century Schoolbook" w:cs="Helvetica Neue"/>
          <w:lang w:val="en-US"/>
        </w:rPr>
        <w:t>&lt;header&gt;</w:t>
      </w:r>
    </w:p>
    <w:p w14:paraId="54C6D47E" w14:textId="1991478B" w:rsidR="00351244" w:rsidRPr="00351244" w:rsidRDefault="00351244" w:rsidP="00351244">
      <w:pPr>
        <w:pStyle w:val="ListParagraph"/>
        <w:widowControl w:val="0"/>
        <w:numPr>
          <w:ilvl w:val="3"/>
          <w:numId w:val="9"/>
        </w:numPr>
        <w:tabs>
          <w:tab w:val="left" w:pos="220"/>
          <w:tab w:val="left" w:pos="720"/>
        </w:tabs>
        <w:autoSpaceDE w:val="0"/>
        <w:autoSpaceDN w:val="0"/>
        <w:adjustRightInd w:val="0"/>
        <w:rPr>
          <w:rFonts w:ascii="Century Schoolbook" w:hAnsi="Century Schoolbook" w:cs="Helvetica Neue"/>
          <w:i/>
          <w:lang w:val="en-US"/>
        </w:rPr>
      </w:pPr>
      <w:r>
        <w:rPr>
          <w:rFonts w:ascii="Century Schoolbook" w:hAnsi="Century Schoolbook" w:cs="Helvetica Neue"/>
          <w:lang w:val="en-US"/>
        </w:rPr>
        <w:t>&lt;content&gt;</w:t>
      </w:r>
    </w:p>
    <w:p w14:paraId="344F81B7" w14:textId="7003568A" w:rsidR="00351244" w:rsidRPr="00351244" w:rsidRDefault="00351244" w:rsidP="00351244">
      <w:pPr>
        <w:pStyle w:val="ListParagraph"/>
        <w:widowControl w:val="0"/>
        <w:numPr>
          <w:ilvl w:val="3"/>
          <w:numId w:val="9"/>
        </w:numPr>
        <w:tabs>
          <w:tab w:val="left" w:pos="220"/>
          <w:tab w:val="left" w:pos="720"/>
        </w:tabs>
        <w:autoSpaceDE w:val="0"/>
        <w:autoSpaceDN w:val="0"/>
        <w:adjustRightInd w:val="0"/>
        <w:rPr>
          <w:rFonts w:ascii="Century Schoolbook" w:hAnsi="Century Schoolbook" w:cs="Helvetica Neue"/>
          <w:i/>
          <w:lang w:val="en-US"/>
        </w:rPr>
      </w:pPr>
      <w:r>
        <w:rPr>
          <w:rFonts w:ascii="Century Schoolbook" w:hAnsi="Century Schoolbook" w:cs="Helvetica Neue"/>
          <w:lang w:val="en-US"/>
        </w:rPr>
        <w:t>&lt;footer&gt;</w:t>
      </w:r>
    </w:p>
    <w:p w14:paraId="115C8295" w14:textId="5B0F5C86" w:rsidR="008D0F79" w:rsidRPr="008D0F79" w:rsidRDefault="008D0F79" w:rsidP="008558B9">
      <w:pPr>
        <w:widowControl w:val="0"/>
        <w:tabs>
          <w:tab w:val="left" w:pos="220"/>
          <w:tab w:val="left" w:pos="720"/>
        </w:tabs>
        <w:autoSpaceDE w:val="0"/>
        <w:autoSpaceDN w:val="0"/>
        <w:adjustRightInd w:val="0"/>
        <w:rPr>
          <w:rFonts w:ascii="Century Schoolbook" w:hAnsi="Century Schoolbook" w:cs="Helvetica Neue"/>
          <w:i/>
          <w:lang w:val="en-US"/>
        </w:rPr>
      </w:pPr>
    </w:p>
    <w:p w14:paraId="1D9CAA3D" w14:textId="28B80063" w:rsidR="009D14E2" w:rsidRDefault="009D14E2" w:rsidP="008558B9">
      <w:pPr>
        <w:widowControl w:val="0"/>
        <w:tabs>
          <w:tab w:val="left" w:pos="220"/>
          <w:tab w:val="left" w:pos="720"/>
        </w:tabs>
        <w:autoSpaceDE w:val="0"/>
        <w:autoSpaceDN w:val="0"/>
        <w:adjustRightInd w:val="0"/>
        <w:rPr>
          <w:rFonts w:ascii="Century Schoolbook" w:hAnsi="Century Schoolbook" w:cs="Helvetica Neue"/>
          <w:i/>
          <w:lang w:val="en-US"/>
        </w:rPr>
      </w:pPr>
      <w:r w:rsidRPr="008D0F79">
        <w:rPr>
          <w:rFonts w:ascii="Century Schoolbook" w:hAnsi="Century Schoolbook" w:cs="Helvetica Neue"/>
          <w:i/>
          <w:lang w:val="en-US"/>
        </w:rPr>
        <w:t xml:space="preserve">When using multiword fonts, put quotes around them ("Helvetica </w:t>
      </w:r>
      <w:proofErr w:type="spellStart"/>
      <w:r w:rsidRPr="008D0F79">
        <w:rPr>
          <w:rFonts w:ascii="Century Schoolbook" w:hAnsi="Century Schoolbook" w:cs="Helvetica Neue"/>
          <w:i/>
          <w:lang w:val="en-US"/>
        </w:rPr>
        <w:t>Neue</w:t>
      </w:r>
      <w:proofErr w:type="spellEnd"/>
      <w:r w:rsidRPr="008D0F79">
        <w:rPr>
          <w:rFonts w:ascii="Century Schoolbook" w:hAnsi="Century Schoolbook" w:cs="Helvetica Neue"/>
          <w:i/>
          <w:lang w:val="en-US"/>
        </w:rPr>
        <w:t xml:space="preserve">" instead of Helvetica </w:t>
      </w:r>
      <w:proofErr w:type="spellStart"/>
      <w:r w:rsidRPr="008D0F79">
        <w:rPr>
          <w:rFonts w:ascii="Century Schoolbook" w:hAnsi="Century Schoolbook" w:cs="Helvetica Neue"/>
          <w:i/>
          <w:lang w:val="en-US"/>
        </w:rPr>
        <w:t>Neue</w:t>
      </w:r>
      <w:proofErr w:type="spellEnd"/>
      <w:r w:rsidRPr="008D0F79">
        <w:rPr>
          <w:rFonts w:ascii="Century Schoolbook" w:hAnsi="Century Schoolbook" w:cs="Helvetica Neue"/>
          <w:i/>
          <w:lang w:val="en-US"/>
        </w:rPr>
        <w:t>)</w:t>
      </w:r>
    </w:p>
    <w:p w14:paraId="1EA92C23" w14:textId="6A06E8B1" w:rsidR="009D14E2" w:rsidRPr="00293646" w:rsidRDefault="00293646" w:rsidP="00293646">
      <w:pPr>
        <w:pStyle w:val="ListParagraph"/>
        <w:widowControl w:val="0"/>
        <w:numPr>
          <w:ilvl w:val="0"/>
          <w:numId w:val="10"/>
        </w:numPr>
        <w:tabs>
          <w:tab w:val="left" w:pos="220"/>
          <w:tab w:val="left" w:pos="720"/>
        </w:tabs>
        <w:autoSpaceDE w:val="0"/>
        <w:autoSpaceDN w:val="0"/>
        <w:adjustRightInd w:val="0"/>
        <w:rPr>
          <w:rFonts w:ascii="Century Schoolbook" w:hAnsi="Century Schoolbook" w:cs="Helvetica Neue"/>
          <w:lang w:val="en-US"/>
        </w:rPr>
      </w:pPr>
      <w:r>
        <w:rPr>
          <w:rFonts w:ascii="Century Schoolbook" w:hAnsi="Century Schoolbook" w:cs="Helvetica Neue"/>
          <w:lang w:val="en-US"/>
        </w:rPr>
        <w:t>Fixed!</w:t>
      </w:r>
    </w:p>
    <w:p w14:paraId="6D82D009" w14:textId="251684CB" w:rsidR="007E05E2" w:rsidRDefault="00CD01C6" w:rsidP="009D14E2">
      <w:pPr>
        <w:rPr>
          <w:rFonts w:ascii="Century Schoolbook" w:hAnsi="Century Schoolbook" w:cs="Helvetica Neue"/>
          <w:lang w:val="en-US"/>
        </w:rPr>
      </w:pPr>
      <w:r w:rsidRPr="00293646">
        <w:rPr>
          <w:rFonts w:ascii="Century Schoolbook" w:hAnsi="Century Schoolbook" w:cs="Helvetica Neue"/>
          <w:b/>
          <w:noProof/>
          <w:lang w:val="en-US"/>
        </w:rPr>
        <w:drawing>
          <wp:anchor distT="0" distB="0" distL="114300" distR="114300" simplePos="0" relativeHeight="251661312" behindDoc="0" locked="0" layoutInCell="1" allowOverlap="1" wp14:anchorId="3FC86107" wp14:editId="4BF7188D">
            <wp:simplePos x="0" y="0"/>
            <wp:positionH relativeFrom="column">
              <wp:posOffset>3129280</wp:posOffset>
            </wp:positionH>
            <wp:positionV relativeFrom="paragraph">
              <wp:posOffset>281305</wp:posOffset>
            </wp:positionV>
            <wp:extent cx="2896870" cy="2174240"/>
            <wp:effectExtent l="0" t="0" r="0" b="10160"/>
            <wp:wrapSquare wrapText="bothSides"/>
            <wp:docPr id="4" name="Picture 4"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6870" cy="2174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3646">
        <w:rPr>
          <w:rFonts w:ascii="Century Schoolbook" w:hAnsi="Century Schoolbook" w:cs="Helvetica Neue"/>
          <w:b/>
          <w:lang w:val="en-US"/>
        </w:rPr>
        <w:t>Website Storyboar</w:t>
      </w:r>
      <w:r w:rsidR="00293646">
        <w:rPr>
          <w:rFonts w:ascii="Century Schoolbook" w:hAnsi="Century Schoolbook" w:cs="Helvetica Neue"/>
          <w:b/>
          <w:lang w:val="en-US"/>
        </w:rPr>
        <w:t>d:</w:t>
      </w:r>
    </w:p>
    <w:p w14:paraId="1924C1BB" w14:textId="7B0078BB" w:rsidR="00CD01C6" w:rsidRDefault="00236823" w:rsidP="009D14E2">
      <w:pPr>
        <w:rPr>
          <w:rFonts w:ascii="Century Schoolbook" w:hAnsi="Century Schoolbook" w:cs="Helvetica Neue"/>
          <w:lang w:val="en-US"/>
        </w:rPr>
      </w:pPr>
      <w:r>
        <w:rPr>
          <w:rFonts w:ascii="Century Schoolbook" w:hAnsi="Century Schoolbook" w:cs="Helvetica Neue"/>
          <w:noProof/>
          <w:lang w:val="en-US"/>
        </w:rPr>
        <w:drawing>
          <wp:anchor distT="0" distB="0" distL="114300" distR="114300" simplePos="0" relativeHeight="251662336" behindDoc="0" locked="0" layoutInCell="1" allowOverlap="1" wp14:anchorId="62AF494F" wp14:editId="35F30986">
            <wp:simplePos x="0" y="0"/>
            <wp:positionH relativeFrom="column">
              <wp:posOffset>-411480</wp:posOffset>
            </wp:positionH>
            <wp:positionV relativeFrom="paragraph">
              <wp:posOffset>2437765</wp:posOffset>
            </wp:positionV>
            <wp:extent cx="3314700" cy="2486025"/>
            <wp:effectExtent l="0" t="0" r="12700" b="3175"/>
            <wp:wrapSquare wrapText="bothSides"/>
            <wp:docPr id="5" name="Picture 5"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14700" cy="2486025"/>
                    </a:xfrm>
                    <a:prstGeom prst="rect">
                      <a:avLst/>
                    </a:prstGeom>
                    <a:noFill/>
                    <a:ln>
                      <a:noFill/>
                    </a:ln>
                  </pic:spPr>
                </pic:pic>
              </a:graphicData>
            </a:graphic>
            <wp14:sizeRelH relativeFrom="page">
              <wp14:pctWidth>0</wp14:pctWidth>
            </wp14:sizeRelH>
            <wp14:sizeRelV relativeFrom="page">
              <wp14:pctHeight>0</wp14:pctHeight>
            </wp14:sizeRelV>
          </wp:anchor>
        </w:drawing>
      </w:r>
      <w:r w:rsidR="00293646">
        <w:rPr>
          <w:rFonts w:ascii="Century Schoolbook" w:hAnsi="Century Schoolbook" w:cs="Helvetica Neue"/>
          <w:noProof/>
          <w:lang w:val="en-US"/>
        </w:rPr>
        <w:drawing>
          <wp:anchor distT="0" distB="0" distL="114300" distR="114300" simplePos="0" relativeHeight="251663360" behindDoc="0" locked="0" layoutInCell="1" allowOverlap="1" wp14:anchorId="1CD80AC1" wp14:editId="0D19A7FB">
            <wp:simplePos x="0" y="0"/>
            <wp:positionH relativeFrom="column">
              <wp:posOffset>3144520</wp:posOffset>
            </wp:positionH>
            <wp:positionV relativeFrom="paragraph">
              <wp:posOffset>2564765</wp:posOffset>
            </wp:positionV>
            <wp:extent cx="3349625" cy="2514600"/>
            <wp:effectExtent l="0" t="0" r="3175" b="0"/>
            <wp:wrapSquare wrapText="bothSides"/>
            <wp:docPr id="6" name="Picture 6"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49625"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CD01C6">
        <w:rPr>
          <w:rFonts w:ascii="Century Schoolbook" w:hAnsi="Century Schoolbook" w:cs="Helvetica Neue"/>
          <w:noProof/>
          <w:lang w:val="en-US"/>
        </w:rPr>
        <w:drawing>
          <wp:anchor distT="0" distB="0" distL="114300" distR="114300" simplePos="0" relativeHeight="251660288" behindDoc="0" locked="0" layoutInCell="1" allowOverlap="1" wp14:anchorId="0EE49182" wp14:editId="5293E634">
            <wp:simplePos x="0" y="0"/>
            <wp:positionH relativeFrom="column">
              <wp:posOffset>-60960</wp:posOffset>
            </wp:positionH>
            <wp:positionV relativeFrom="paragraph">
              <wp:posOffset>102870</wp:posOffset>
            </wp:positionV>
            <wp:extent cx="2887345" cy="2166620"/>
            <wp:effectExtent l="0" t="0" r="8255" b="0"/>
            <wp:wrapSquare wrapText="bothSides"/>
            <wp:docPr id="3" name="Picture 3"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7345" cy="2166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73DC5C" w14:textId="50D448FA" w:rsidR="007E05E2" w:rsidRDefault="007E05E2" w:rsidP="009D14E2">
      <w:pPr>
        <w:rPr>
          <w:rFonts w:ascii="Century Schoolbook" w:hAnsi="Century Schoolbook" w:cs="Helvetica Neue"/>
          <w:lang w:val="en-US"/>
        </w:rPr>
      </w:pPr>
    </w:p>
    <w:p w14:paraId="4DD98F43" w14:textId="5C085CE6" w:rsidR="007E05E2" w:rsidRDefault="00236823" w:rsidP="009D14E2">
      <w:pPr>
        <w:rPr>
          <w:rFonts w:ascii="Century Schoolbook" w:hAnsi="Century Schoolbook" w:cs="Helvetica Neue"/>
          <w:lang w:val="en-US"/>
        </w:rPr>
      </w:pPr>
      <w:r>
        <w:rPr>
          <w:rFonts w:ascii="Century Schoolbook" w:hAnsi="Century Schoolbook" w:cs="Helvetica Neue"/>
          <w:noProof/>
          <w:lang w:val="en-US"/>
        </w:rPr>
        <w:drawing>
          <wp:anchor distT="0" distB="0" distL="114300" distR="114300" simplePos="0" relativeHeight="251666432" behindDoc="0" locked="0" layoutInCell="1" allowOverlap="1" wp14:anchorId="1EA6EC61" wp14:editId="56114561">
            <wp:simplePos x="0" y="0"/>
            <wp:positionH relativeFrom="column">
              <wp:posOffset>-417195</wp:posOffset>
            </wp:positionH>
            <wp:positionV relativeFrom="paragraph">
              <wp:posOffset>297815</wp:posOffset>
            </wp:positionV>
            <wp:extent cx="3322955" cy="2493645"/>
            <wp:effectExtent l="0" t="0" r="4445" b="0"/>
            <wp:wrapSquare wrapText="bothSides"/>
            <wp:docPr id="9" name="Picture 9"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22955" cy="24936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Schoolbook" w:hAnsi="Century Schoolbook" w:cs="Helvetica Neue"/>
          <w:noProof/>
          <w:lang w:val="en-US"/>
        </w:rPr>
        <w:drawing>
          <wp:anchor distT="0" distB="0" distL="114300" distR="114300" simplePos="0" relativeHeight="251668480" behindDoc="0" locked="0" layoutInCell="1" allowOverlap="1" wp14:anchorId="762A724B" wp14:editId="28AFA98D">
            <wp:simplePos x="0" y="0"/>
            <wp:positionH relativeFrom="column">
              <wp:posOffset>3145790</wp:posOffset>
            </wp:positionH>
            <wp:positionV relativeFrom="paragraph">
              <wp:posOffset>291465</wp:posOffset>
            </wp:positionV>
            <wp:extent cx="3308985" cy="2482850"/>
            <wp:effectExtent l="0" t="0" r="0" b="6350"/>
            <wp:wrapSquare wrapText="bothSides"/>
            <wp:docPr id="8" name="Picture 8"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8985" cy="2482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9CF03" w14:textId="43729D18" w:rsidR="007E05E2" w:rsidRDefault="00236823" w:rsidP="009D14E2">
      <w:pPr>
        <w:rPr>
          <w:rFonts w:ascii="Century Schoolbook" w:hAnsi="Century Schoolbook" w:cs="Helvetica Neue"/>
          <w:lang w:val="en-US"/>
        </w:rPr>
      </w:pPr>
      <w:r>
        <w:rPr>
          <w:rFonts w:ascii="Century Schoolbook" w:hAnsi="Century Schoolbook" w:cs="Helvetica Neue"/>
          <w:noProof/>
          <w:lang w:val="en-US"/>
        </w:rPr>
        <w:drawing>
          <wp:anchor distT="0" distB="0" distL="114300" distR="114300" simplePos="0" relativeHeight="251664384" behindDoc="0" locked="0" layoutInCell="1" allowOverlap="1" wp14:anchorId="7CFB49FB" wp14:editId="14FD6259">
            <wp:simplePos x="0" y="0"/>
            <wp:positionH relativeFrom="column">
              <wp:posOffset>-172085</wp:posOffset>
            </wp:positionH>
            <wp:positionV relativeFrom="paragraph">
              <wp:posOffset>0</wp:posOffset>
            </wp:positionV>
            <wp:extent cx="3417570" cy="2564130"/>
            <wp:effectExtent l="0" t="0" r="11430" b="1270"/>
            <wp:wrapSquare wrapText="bothSides"/>
            <wp:docPr id="7" name="Picture 7"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7570" cy="2564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677F7B" w14:textId="2DCED80C" w:rsidR="007E05E2" w:rsidRDefault="007E05E2" w:rsidP="009D14E2">
      <w:pPr>
        <w:rPr>
          <w:rFonts w:ascii="Century Schoolbook" w:hAnsi="Century Schoolbook" w:cs="Helvetica Neue"/>
          <w:lang w:val="en-US"/>
        </w:rPr>
      </w:pPr>
    </w:p>
    <w:p w14:paraId="0B925FEA" w14:textId="40582F80" w:rsidR="007E05E2" w:rsidRDefault="00293646" w:rsidP="009D14E2">
      <w:pPr>
        <w:rPr>
          <w:rFonts w:ascii="Century Schoolbook" w:hAnsi="Century Schoolbook" w:cs="Helvetica Neue"/>
          <w:lang w:val="en-US"/>
        </w:rPr>
      </w:pPr>
      <w:r>
        <w:rPr>
          <w:rFonts w:ascii="Century Schoolbook" w:hAnsi="Century Schoolbook" w:cs="Helvetica Neue"/>
          <w:noProof/>
          <w:lang w:val="en-US"/>
        </w:rPr>
        <w:drawing>
          <wp:anchor distT="0" distB="0" distL="114300" distR="114300" simplePos="0" relativeHeight="251667456" behindDoc="0" locked="0" layoutInCell="1" allowOverlap="1" wp14:anchorId="49A8A2E0" wp14:editId="51EAA7BE">
            <wp:simplePos x="0" y="0"/>
            <wp:positionH relativeFrom="column">
              <wp:posOffset>3253105</wp:posOffset>
            </wp:positionH>
            <wp:positionV relativeFrom="paragraph">
              <wp:posOffset>-1540510</wp:posOffset>
            </wp:positionV>
            <wp:extent cx="3338830" cy="4453255"/>
            <wp:effectExtent l="0" t="0" r="0" b="0"/>
            <wp:wrapSquare wrapText="bothSides"/>
            <wp:docPr id="10" name="Picture 10"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38830" cy="4453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763967" w14:textId="77777777" w:rsidR="007E05E2" w:rsidRDefault="007E05E2" w:rsidP="009D14E2">
      <w:pPr>
        <w:rPr>
          <w:rFonts w:ascii="Century Schoolbook" w:hAnsi="Century Schoolbook" w:cs="Helvetica Neue"/>
          <w:lang w:val="en-US"/>
        </w:rPr>
      </w:pPr>
    </w:p>
    <w:p w14:paraId="1784CA09" w14:textId="5D76A3E3" w:rsidR="007E05E2" w:rsidRDefault="007E05E2" w:rsidP="009D14E2">
      <w:pPr>
        <w:rPr>
          <w:rFonts w:ascii="Century Schoolbook" w:hAnsi="Century Schoolbook" w:cs="Helvetica Neue"/>
          <w:lang w:val="en-US"/>
        </w:rPr>
      </w:pPr>
    </w:p>
    <w:p w14:paraId="5C4775CA" w14:textId="77777777" w:rsidR="007E05E2" w:rsidRDefault="007E05E2" w:rsidP="009D14E2">
      <w:pPr>
        <w:rPr>
          <w:rFonts w:ascii="Century Schoolbook" w:hAnsi="Century Schoolbook" w:cs="Helvetica Neue"/>
          <w:lang w:val="en-US"/>
        </w:rPr>
      </w:pPr>
    </w:p>
    <w:p w14:paraId="3C7E9AE7" w14:textId="77777777" w:rsidR="007E05E2" w:rsidRDefault="007E05E2" w:rsidP="009D14E2">
      <w:pPr>
        <w:rPr>
          <w:rFonts w:ascii="Century Schoolbook" w:hAnsi="Century Schoolbook" w:cs="Helvetica Neue"/>
          <w:lang w:val="en-US"/>
        </w:rPr>
      </w:pPr>
    </w:p>
    <w:p w14:paraId="6009658F" w14:textId="77777777" w:rsidR="007E05E2" w:rsidRDefault="007E05E2" w:rsidP="009D14E2">
      <w:pPr>
        <w:rPr>
          <w:rFonts w:ascii="Century Schoolbook" w:hAnsi="Century Schoolbook" w:cs="Helvetica Neue"/>
          <w:lang w:val="en-US"/>
        </w:rPr>
      </w:pPr>
    </w:p>
    <w:p w14:paraId="638A1064" w14:textId="77777777" w:rsidR="007E05E2" w:rsidRDefault="007E05E2" w:rsidP="009D14E2">
      <w:pPr>
        <w:rPr>
          <w:rFonts w:ascii="Century Schoolbook" w:hAnsi="Century Schoolbook" w:cs="Helvetica Neue"/>
          <w:lang w:val="en-US"/>
        </w:rPr>
      </w:pPr>
    </w:p>
    <w:p w14:paraId="42A3A651" w14:textId="77777777" w:rsidR="007E05E2" w:rsidRDefault="007E05E2" w:rsidP="009D14E2">
      <w:pPr>
        <w:rPr>
          <w:rFonts w:ascii="Century Schoolbook" w:hAnsi="Century Schoolbook" w:cs="Helvetica Neue"/>
          <w:lang w:val="en-US"/>
        </w:rPr>
      </w:pPr>
    </w:p>
    <w:p w14:paraId="1B305109" w14:textId="77777777" w:rsidR="007E05E2" w:rsidRDefault="007E05E2" w:rsidP="009D14E2">
      <w:pPr>
        <w:rPr>
          <w:rFonts w:ascii="Century Schoolbook" w:hAnsi="Century Schoolbook" w:cs="Helvetica Neue"/>
          <w:lang w:val="en-US"/>
        </w:rPr>
      </w:pPr>
    </w:p>
    <w:p w14:paraId="27A1976B" w14:textId="77777777" w:rsidR="007E05E2" w:rsidRDefault="007E05E2" w:rsidP="009D14E2">
      <w:pPr>
        <w:rPr>
          <w:rFonts w:ascii="Century Schoolbook" w:hAnsi="Century Schoolbook" w:cs="Helvetica Neue"/>
          <w:lang w:val="en-US"/>
        </w:rPr>
      </w:pPr>
    </w:p>
    <w:p w14:paraId="0D0C8A9D" w14:textId="77777777" w:rsidR="00433904" w:rsidRPr="00881E51" w:rsidRDefault="00433904" w:rsidP="009D14E2">
      <w:pPr>
        <w:rPr>
          <w:rFonts w:ascii="Century Schoolbook" w:hAnsi="Century Schoolbook"/>
          <w:lang w:val="en-US"/>
        </w:rPr>
      </w:pPr>
      <w:bookmarkStart w:id="0" w:name="_GoBack"/>
      <w:bookmarkEnd w:id="0"/>
    </w:p>
    <w:sectPr w:rsidR="00433904" w:rsidRPr="00881E51" w:rsidSect="00BE26CF">
      <w:head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794D7D" w14:textId="77777777" w:rsidR="00D55C64" w:rsidRDefault="00D55C64" w:rsidP="00433904">
      <w:r>
        <w:separator/>
      </w:r>
    </w:p>
  </w:endnote>
  <w:endnote w:type="continuationSeparator" w:id="0">
    <w:p w14:paraId="43F1A5D5" w14:textId="77777777" w:rsidR="00D55C64" w:rsidRDefault="00D55C64" w:rsidP="00433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entury Schoolbook">
    <w:panose1 w:val="02040604050505020304"/>
    <w:charset w:val="00"/>
    <w:family w:val="auto"/>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50A344" w14:textId="77777777" w:rsidR="00D55C64" w:rsidRDefault="00D55C64" w:rsidP="00433904">
      <w:r>
        <w:separator/>
      </w:r>
    </w:p>
  </w:footnote>
  <w:footnote w:type="continuationSeparator" w:id="0">
    <w:p w14:paraId="6019A065" w14:textId="77777777" w:rsidR="00D55C64" w:rsidRDefault="00D55C64" w:rsidP="0043390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D8B1D" w14:textId="022FE6C6" w:rsidR="00433904" w:rsidRPr="00433904" w:rsidRDefault="00433904">
    <w:pPr>
      <w:pStyle w:val="Header"/>
      <w:rPr>
        <w:rFonts w:ascii="Century Schoolbook" w:hAnsi="Century Schoolbook"/>
        <w:lang w:val="en-US"/>
      </w:rPr>
    </w:pPr>
    <w:r w:rsidRPr="00433904">
      <w:rPr>
        <w:rFonts w:ascii="Century Schoolbook" w:hAnsi="Century Schoolbook"/>
        <w:lang w:val="en-US"/>
      </w:rPr>
      <w:t xml:space="preserve">CS190S   </w:t>
    </w:r>
    <w:r>
      <w:rPr>
        <w:rFonts w:ascii="Century Schoolbook" w:hAnsi="Century Schoolbook"/>
        <w:lang w:val="en-US"/>
      </w:rPr>
      <w:t xml:space="preserve">                                                                                                 </w:t>
    </w:r>
    <w:r w:rsidRPr="00433904">
      <w:rPr>
        <w:rFonts w:ascii="Century Schoolbook" w:hAnsi="Century Schoolbook"/>
        <w:lang w:val="en-US"/>
      </w:rPr>
      <w:t xml:space="preserve">       Oscar Hong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198535DC"/>
    <w:multiLevelType w:val="hybridMultilevel"/>
    <w:tmpl w:val="01C66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97514B"/>
    <w:multiLevelType w:val="hybridMultilevel"/>
    <w:tmpl w:val="F6DCF7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0115844"/>
    <w:multiLevelType w:val="hybridMultilevel"/>
    <w:tmpl w:val="5EDC9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6E93600"/>
    <w:multiLevelType w:val="hybridMultilevel"/>
    <w:tmpl w:val="A6405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AB67C3C"/>
    <w:multiLevelType w:val="hybridMultilevel"/>
    <w:tmpl w:val="EB4C6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8"/>
  </w:num>
  <w:num w:numId="7">
    <w:abstractNumId w:val="9"/>
  </w:num>
  <w:num w:numId="8">
    <w:abstractNumId w:val="7"/>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14E2"/>
    <w:rsid w:val="0005370A"/>
    <w:rsid w:val="000D64EA"/>
    <w:rsid w:val="000F7E75"/>
    <w:rsid w:val="001A7B0E"/>
    <w:rsid w:val="001B735A"/>
    <w:rsid w:val="00233729"/>
    <w:rsid w:val="00236823"/>
    <w:rsid w:val="0028169F"/>
    <w:rsid w:val="00293646"/>
    <w:rsid w:val="00325063"/>
    <w:rsid w:val="00342367"/>
    <w:rsid w:val="00351244"/>
    <w:rsid w:val="003C3D92"/>
    <w:rsid w:val="00433904"/>
    <w:rsid w:val="004748B0"/>
    <w:rsid w:val="004E1820"/>
    <w:rsid w:val="005A1BFC"/>
    <w:rsid w:val="005B47FA"/>
    <w:rsid w:val="005C1603"/>
    <w:rsid w:val="006E01A8"/>
    <w:rsid w:val="00707419"/>
    <w:rsid w:val="007E05E2"/>
    <w:rsid w:val="008558B9"/>
    <w:rsid w:val="00881E51"/>
    <w:rsid w:val="008D0F79"/>
    <w:rsid w:val="009D14E2"/>
    <w:rsid w:val="00AD61E1"/>
    <w:rsid w:val="00B107CC"/>
    <w:rsid w:val="00B121AA"/>
    <w:rsid w:val="00BE26CF"/>
    <w:rsid w:val="00CD01C6"/>
    <w:rsid w:val="00D26CC9"/>
    <w:rsid w:val="00D55C64"/>
    <w:rsid w:val="00DA499B"/>
    <w:rsid w:val="00F31F82"/>
    <w:rsid w:val="00F51A8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CD3C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BFC"/>
    <w:pPr>
      <w:ind w:left="720"/>
      <w:contextualSpacing/>
    </w:pPr>
  </w:style>
  <w:style w:type="paragraph" w:styleId="Header">
    <w:name w:val="header"/>
    <w:basedOn w:val="Normal"/>
    <w:link w:val="HeaderChar"/>
    <w:uiPriority w:val="99"/>
    <w:unhideWhenUsed/>
    <w:rsid w:val="00433904"/>
    <w:pPr>
      <w:tabs>
        <w:tab w:val="center" w:pos="4680"/>
        <w:tab w:val="right" w:pos="9360"/>
      </w:tabs>
    </w:pPr>
  </w:style>
  <w:style w:type="character" w:customStyle="1" w:styleId="HeaderChar">
    <w:name w:val="Header Char"/>
    <w:basedOn w:val="DefaultParagraphFont"/>
    <w:link w:val="Header"/>
    <w:uiPriority w:val="99"/>
    <w:rsid w:val="00433904"/>
  </w:style>
  <w:style w:type="paragraph" w:styleId="Footer">
    <w:name w:val="footer"/>
    <w:basedOn w:val="Normal"/>
    <w:link w:val="FooterChar"/>
    <w:uiPriority w:val="99"/>
    <w:unhideWhenUsed/>
    <w:rsid w:val="00433904"/>
    <w:pPr>
      <w:tabs>
        <w:tab w:val="center" w:pos="4680"/>
        <w:tab w:val="right" w:pos="9360"/>
      </w:tabs>
    </w:pPr>
  </w:style>
  <w:style w:type="character" w:customStyle="1" w:styleId="FooterChar">
    <w:name w:val="Footer Char"/>
    <w:basedOn w:val="DefaultParagraphFont"/>
    <w:link w:val="Footer"/>
    <w:uiPriority w:val="99"/>
    <w:rsid w:val="004339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5</Pages>
  <Words>576</Words>
  <Characters>3287</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Hong</dc:creator>
  <cp:keywords/>
  <dc:description/>
  <cp:lastModifiedBy>Oscar Hong</cp:lastModifiedBy>
  <cp:revision>13</cp:revision>
  <dcterms:created xsi:type="dcterms:W3CDTF">2015-10-18T07:59:00Z</dcterms:created>
  <dcterms:modified xsi:type="dcterms:W3CDTF">2015-10-18T20:53:00Z</dcterms:modified>
</cp:coreProperties>
</file>